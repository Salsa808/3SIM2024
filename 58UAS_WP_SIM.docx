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92DB8" w14:textId="77777777" w:rsidR="006557A3" w:rsidRDefault="006557A3">
      <w:pPr>
        <w:spacing w:before="1" w:line="80" w:lineRule="exact"/>
        <w:rPr>
          <w:sz w:val="9"/>
          <w:szCs w:val="9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990"/>
        <w:gridCol w:w="360"/>
        <w:gridCol w:w="990"/>
        <w:gridCol w:w="990"/>
        <w:gridCol w:w="720"/>
        <w:gridCol w:w="92"/>
        <w:gridCol w:w="2788"/>
        <w:gridCol w:w="1446"/>
        <w:gridCol w:w="180"/>
        <w:gridCol w:w="1796"/>
      </w:tblGrid>
      <w:tr w:rsidR="006557A3" w14:paraId="2B9BA093" w14:textId="77777777">
        <w:trPr>
          <w:trHeight w:hRule="exact" w:val="1362"/>
        </w:trPr>
        <w:tc>
          <w:tcPr>
            <w:tcW w:w="11340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BE84C" w14:textId="77777777" w:rsidR="006557A3" w:rsidRDefault="00000000">
            <w:pPr>
              <w:spacing w:before="56"/>
              <w:ind w:left="4158" w:right="2106" w:firstLine="1142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 xml:space="preserve">NASKAH UJIAN </w:t>
            </w:r>
            <w:r>
              <w:rPr>
                <w:rFonts w:ascii="Arial" w:eastAsia="Arial" w:hAnsi="Arial" w:cs="Arial"/>
                <w:b/>
                <w:spacing w:val="-20"/>
                <w:sz w:val="36"/>
                <w:szCs w:val="36"/>
              </w:rPr>
              <w:t>F</w:t>
            </w:r>
            <w:r>
              <w:rPr>
                <w:rFonts w:ascii="Arial" w:eastAsia="Arial" w:hAnsi="Arial" w:cs="Arial"/>
                <w:b/>
                <w:sz w:val="36"/>
                <w:szCs w:val="36"/>
              </w:rPr>
              <w:t>AKU</w:t>
            </w:r>
            <w:r>
              <w:rPr>
                <w:rFonts w:ascii="Arial" w:eastAsia="Arial" w:hAnsi="Arial" w:cs="Arial"/>
                <w:b/>
                <w:spacing w:val="-28"/>
                <w:sz w:val="36"/>
                <w:szCs w:val="36"/>
              </w:rPr>
              <w:t>L</w:t>
            </w:r>
            <w:r>
              <w:rPr>
                <w:rFonts w:ascii="Arial" w:eastAsia="Arial" w:hAnsi="Arial" w:cs="Arial"/>
                <w:b/>
                <w:spacing w:val="-26"/>
                <w:sz w:val="36"/>
                <w:szCs w:val="36"/>
              </w:rPr>
              <w:t>T</w:t>
            </w:r>
            <w:r>
              <w:rPr>
                <w:rFonts w:ascii="Arial" w:eastAsia="Arial" w:hAnsi="Arial" w:cs="Arial"/>
                <w:b/>
                <w:sz w:val="36"/>
                <w:szCs w:val="36"/>
              </w:rPr>
              <w:t>AS</w:t>
            </w:r>
            <w:r>
              <w:rPr>
                <w:rFonts w:ascii="Arial" w:eastAsia="Arial" w:hAnsi="Arial" w:cs="Arial"/>
                <w:b/>
                <w:spacing w:val="1"/>
                <w:sz w:val="36"/>
                <w:szCs w:val="36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2"/>
                <w:sz w:val="36"/>
                <w:szCs w:val="36"/>
              </w:rPr>
              <w:t>I</w:t>
            </w:r>
            <w:r>
              <w:rPr>
                <w:rFonts w:ascii="Arial" w:eastAsia="Arial" w:hAnsi="Arial" w:cs="Arial"/>
                <w:b/>
                <w:sz w:val="36"/>
                <w:szCs w:val="36"/>
              </w:rPr>
              <w:t>LMU KOMPUTER UNIVERSI</w:t>
            </w:r>
            <w:r>
              <w:rPr>
                <w:rFonts w:ascii="Arial" w:eastAsia="Arial" w:hAnsi="Arial" w:cs="Arial"/>
                <w:b/>
                <w:spacing w:val="-26"/>
                <w:sz w:val="36"/>
                <w:szCs w:val="36"/>
              </w:rPr>
              <w:t>T</w:t>
            </w:r>
            <w:r>
              <w:rPr>
                <w:rFonts w:ascii="Arial" w:eastAsia="Arial" w:hAnsi="Arial" w:cs="Arial"/>
                <w:b/>
                <w:sz w:val="36"/>
                <w:szCs w:val="36"/>
              </w:rPr>
              <w:t>AS BUNG KARNO</w:t>
            </w:r>
          </w:p>
        </w:tc>
      </w:tr>
      <w:tr w:rsidR="006557A3" w14:paraId="16ED7B4C" w14:textId="77777777">
        <w:trPr>
          <w:trHeight w:hRule="exact" w:val="35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BEFB6" w14:textId="77777777" w:rsidR="006557A3" w:rsidRDefault="00000000">
            <w:pPr>
              <w:spacing w:before="43"/>
              <w:ind w:left="56"/>
              <w:rPr>
                <w:rFonts w:ascii="Arial" w:eastAsia="Arial" w:hAnsi="Arial" w:cs="Arial"/>
              </w:rPr>
            </w:pPr>
            <w:r>
              <w:rPr>
                <w:spacing w:val="6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UTS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7D776" w14:textId="77777777" w:rsidR="006557A3" w:rsidRDefault="00000000">
            <w:pPr>
              <w:spacing w:before="43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UAS</w:t>
            </w:r>
          </w:p>
        </w:tc>
        <w:tc>
          <w:tcPr>
            <w:tcW w:w="30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18224" w14:textId="77777777" w:rsidR="006557A3" w:rsidRDefault="00000000">
            <w:pPr>
              <w:spacing w:before="43"/>
              <w:ind w:left="56"/>
              <w:rPr>
                <w:rFonts w:ascii="Arial" w:eastAsia="Arial" w:hAnsi="Arial" w:cs="Arial"/>
              </w:rPr>
            </w:pPr>
            <w:r>
              <w:rPr>
                <w:spacing w:val="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usu</w:t>
            </w:r>
            <w:r>
              <w:rPr>
                <w:rFonts w:ascii="Arial" w:eastAsia="Arial" w:hAnsi="Arial" w:cs="Arial"/>
                <w:b/>
                <w:spacing w:val="-2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n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UTS</w:t>
            </w:r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/</w:t>
            </w:r>
            <w:r>
              <w:rPr>
                <w:rFonts w:ascii="Arial" w:eastAsia="Arial" w:hAnsi="Arial" w:cs="Arial"/>
                <w:b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UAS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A625D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Lain</w:t>
            </w:r>
            <w:r>
              <w:rPr>
                <w:rFonts w:ascii="Arial" w:eastAsia="Arial" w:hAnsi="Arial" w:cs="Arial"/>
                <w:b/>
                <w:spacing w:val="-1"/>
              </w:rPr>
              <w:t>-</w:t>
            </w:r>
            <w:r>
              <w:rPr>
                <w:rFonts w:ascii="Arial" w:eastAsia="Arial" w:hAnsi="Arial" w:cs="Arial"/>
                <w:b/>
              </w:rPr>
              <w:t>l</w:t>
            </w:r>
            <w:r>
              <w:rPr>
                <w:rFonts w:ascii="Arial" w:eastAsia="Arial" w:hAnsi="Arial" w:cs="Arial"/>
                <w:b/>
                <w:spacing w:val="-1"/>
              </w:rPr>
              <w:t>a</w:t>
            </w:r>
            <w:r>
              <w:rPr>
                <w:rFonts w:ascii="Arial" w:eastAsia="Arial" w:hAnsi="Arial" w:cs="Arial"/>
                <w:b/>
              </w:rPr>
              <w:t>in: …………….</w:t>
            </w:r>
          </w:p>
        </w:tc>
        <w:tc>
          <w:tcPr>
            <w:tcW w:w="34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67F8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G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  <w:spacing w:val="-2"/>
              </w:rPr>
              <w:t>n</w:t>
            </w:r>
            <w:r>
              <w:rPr>
                <w:rFonts w:ascii="Arial" w:eastAsia="Arial" w:hAnsi="Arial" w:cs="Arial"/>
                <w:b/>
              </w:rPr>
              <w:t>jil</w:t>
            </w:r>
            <w:proofErr w:type="spellEnd"/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 xml:space="preserve">/ </w:t>
            </w:r>
            <w:proofErr w:type="spellStart"/>
            <w:r>
              <w:rPr>
                <w:rFonts w:ascii="Arial" w:eastAsia="Arial" w:hAnsi="Arial" w:cs="Arial"/>
                <w:b/>
                <w:strike/>
              </w:rPr>
              <w:t>G</w:t>
            </w:r>
            <w:r>
              <w:rPr>
                <w:rFonts w:ascii="Arial" w:eastAsia="Arial" w:hAnsi="Arial" w:cs="Arial"/>
                <w:b/>
                <w:strike/>
                <w:spacing w:val="1"/>
              </w:rPr>
              <w:t>e</w:t>
            </w:r>
            <w:r>
              <w:rPr>
                <w:rFonts w:ascii="Arial" w:eastAsia="Arial" w:hAnsi="Arial" w:cs="Arial"/>
                <w:b/>
                <w:strike/>
                <w:spacing w:val="-2"/>
              </w:rPr>
              <w:t>n</w:t>
            </w:r>
            <w:r>
              <w:rPr>
                <w:rFonts w:ascii="Arial" w:eastAsia="Arial" w:hAnsi="Arial" w:cs="Arial"/>
                <w:b/>
                <w:strike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  <w:strike/>
              </w:rPr>
              <w:t>p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: </w:t>
            </w:r>
            <w:r>
              <w:rPr>
                <w:rFonts w:ascii="Arial" w:eastAsia="Arial" w:hAnsi="Arial" w:cs="Arial"/>
                <w:b/>
                <w:spacing w:val="1"/>
              </w:rPr>
              <w:t>2</w:t>
            </w:r>
            <w:r>
              <w:rPr>
                <w:rFonts w:ascii="Arial" w:eastAsia="Arial" w:hAnsi="Arial" w:cs="Arial"/>
                <w:b/>
                <w:spacing w:val="-1"/>
              </w:rPr>
              <w:t>0</w:t>
            </w:r>
            <w:r>
              <w:rPr>
                <w:rFonts w:ascii="Arial" w:eastAsia="Arial" w:hAnsi="Arial" w:cs="Arial"/>
                <w:b/>
                <w:spacing w:val="1"/>
              </w:rPr>
              <w:t>24</w:t>
            </w:r>
            <w:r>
              <w:rPr>
                <w:rFonts w:ascii="Arial" w:eastAsia="Arial" w:hAnsi="Arial" w:cs="Arial"/>
                <w:b/>
                <w:spacing w:val="-1"/>
              </w:rPr>
              <w:t>-</w:t>
            </w:r>
            <w:r>
              <w:rPr>
                <w:rFonts w:ascii="Arial" w:eastAsia="Arial" w:hAnsi="Arial" w:cs="Arial"/>
                <w:b/>
                <w:spacing w:val="1"/>
              </w:rPr>
              <w:t>2</w:t>
            </w:r>
            <w:r>
              <w:rPr>
                <w:rFonts w:ascii="Arial" w:eastAsia="Arial" w:hAnsi="Arial" w:cs="Arial"/>
                <w:b/>
                <w:spacing w:val="-1"/>
              </w:rPr>
              <w:t>0</w:t>
            </w:r>
            <w:r>
              <w:rPr>
                <w:rFonts w:ascii="Arial" w:eastAsia="Arial" w:hAnsi="Arial" w:cs="Arial"/>
                <w:b/>
                <w:spacing w:val="1"/>
              </w:rPr>
              <w:t>2</w:t>
            </w:r>
            <w:r>
              <w:rPr>
                <w:rFonts w:ascii="Arial" w:eastAsia="Arial" w:hAnsi="Arial" w:cs="Arial"/>
                <w:b/>
              </w:rPr>
              <w:t>5</w:t>
            </w:r>
          </w:p>
        </w:tc>
      </w:tr>
      <w:tr w:rsidR="006557A3" w14:paraId="20407C53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2F9FE329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P</w:t>
            </w:r>
            <w:r>
              <w:rPr>
                <w:rFonts w:ascii="Arial" w:eastAsia="Arial" w:hAnsi="Arial" w:cs="Arial"/>
                <w:b/>
              </w:rPr>
              <w:t>rogram S</w:t>
            </w:r>
            <w:r>
              <w:rPr>
                <w:rFonts w:ascii="Arial" w:eastAsia="Arial" w:hAnsi="Arial" w:cs="Arial"/>
                <w:b/>
                <w:spacing w:val="-1"/>
              </w:rPr>
              <w:t>t</w:t>
            </w:r>
            <w:r>
              <w:rPr>
                <w:rFonts w:ascii="Arial" w:eastAsia="Arial" w:hAnsi="Arial" w:cs="Arial"/>
                <w:b/>
              </w:rPr>
              <w:t>udi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A597D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5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7CFBA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Sist</w:t>
            </w:r>
            <w:r>
              <w:rPr>
                <w:rFonts w:ascii="Arial" w:eastAsia="Arial" w:hAnsi="Arial" w:cs="Arial"/>
                <w:spacing w:val="1"/>
              </w:rPr>
              <w:t>e</w:t>
            </w:r>
            <w:r>
              <w:rPr>
                <w:rFonts w:ascii="Arial" w:eastAsia="Arial" w:hAnsi="Arial" w:cs="Arial"/>
              </w:rPr>
              <w:t>m</w:t>
            </w:r>
            <w:proofErr w:type="spellEnd"/>
            <w:r>
              <w:rPr>
                <w:rFonts w:ascii="Arial" w:eastAsia="Arial" w:hAnsi="Arial" w:cs="Arial"/>
                <w:spacing w:val="-1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2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  <w:spacing w:val="-2"/>
              </w:rPr>
              <w:t>f</w:t>
            </w:r>
            <w:r>
              <w:rPr>
                <w:rFonts w:ascii="Arial" w:eastAsia="Arial" w:hAnsi="Arial" w:cs="Arial"/>
                <w:spacing w:val="1"/>
              </w:rPr>
              <w:t>or</w:t>
            </w:r>
            <w:r>
              <w:rPr>
                <w:rFonts w:ascii="Arial" w:eastAsia="Arial" w:hAnsi="Arial" w:cs="Arial"/>
                <w:spacing w:val="-1"/>
              </w:rPr>
              <w:t>m</w:t>
            </w:r>
            <w:r>
              <w:rPr>
                <w:rFonts w:ascii="Arial" w:eastAsia="Arial" w:hAnsi="Arial" w:cs="Arial"/>
                <w:spacing w:val="1"/>
              </w:rPr>
              <w:t>a</w:t>
            </w:r>
            <w:r>
              <w:rPr>
                <w:rFonts w:ascii="Arial" w:eastAsia="Arial" w:hAnsi="Arial" w:cs="Arial"/>
              </w:rPr>
              <w:t>si</w:t>
            </w:r>
            <w:proofErr w:type="spellEnd"/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62D8D8B4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  <w:spacing w:val="-4"/>
              </w:rPr>
              <w:t>T</w:t>
            </w:r>
            <w:r>
              <w:rPr>
                <w:rFonts w:ascii="Arial" w:eastAsia="Arial" w:hAnsi="Arial" w:cs="Arial"/>
                <w:b/>
              </w:rPr>
              <w:t>ipe</w:t>
            </w:r>
            <w:proofErr w:type="spellEnd"/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Uj</w:t>
            </w:r>
            <w:r>
              <w:rPr>
                <w:rFonts w:ascii="Arial" w:eastAsia="Arial" w:hAnsi="Arial" w:cs="Arial"/>
                <w:b/>
                <w:spacing w:val="-2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n</w:t>
            </w:r>
            <w:proofErr w:type="spellEnd"/>
          </w:p>
        </w:tc>
        <w:tc>
          <w:tcPr>
            <w:tcW w:w="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E4BD5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FE712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E</w:t>
            </w:r>
            <w:r>
              <w:rPr>
                <w:rFonts w:ascii="Arial" w:eastAsia="Arial" w:hAnsi="Arial" w:cs="Arial"/>
              </w:rPr>
              <w:t>ss</w:t>
            </w:r>
            <w:r>
              <w:rPr>
                <w:rFonts w:ascii="Arial" w:eastAsia="Arial" w:hAnsi="Arial" w:cs="Arial"/>
                <w:spacing w:val="1"/>
              </w:rPr>
              <w:t>a</w:t>
            </w:r>
            <w:r>
              <w:rPr>
                <w:rFonts w:ascii="Arial" w:eastAsia="Arial" w:hAnsi="Arial" w:cs="Arial"/>
              </w:rPr>
              <w:t>y</w:t>
            </w:r>
          </w:p>
        </w:tc>
      </w:tr>
      <w:tr w:rsidR="006557A3" w14:paraId="3820D6B2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64EE4D5F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K</w:t>
            </w:r>
            <w:r>
              <w:rPr>
                <w:rFonts w:ascii="Arial" w:eastAsia="Arial" w:hAnsi="Arial" w:cs="Arial"/>
                <w:b/>
                <w:spacing w:val="-1"/>
              </w:rPr>
              <w:t>M</w:t>
            </w:r>
            <w:r>
              <w:rPr>
                <w:rFonts w:ascii="Arial" w:eastAsia="Arial" w:hAnsi="Arial" w:cs="Arial"/>
                <w:b/>
              </w:rPr>
              <w:t xml:space="preserve">K - </w:t>
            </w:r>
            <w:r>
              <w:rPr>
                <w:rFonts w:ascii="Arial" w:eastAsia="Arial" w:hAnsi="Arial" w:cs="Arial"/>
                <w:b/>
                <w:spacing w:val="-1"/>
              </w:rPr>
              <w:t>M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  <w:spacing w:val="-1"/>
              </w:rPr>
              <w:t>t</w:t>
            </w:r>
            <w:r>
              <w:rPr>
                <w:rFonts w:ascii="Arial" w:eastAsia="Arial" w:hAnsi="Arial" w:cs="Arial"/>
                <w:b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Kul</w:t>
            </w:r>
            <w:r>
              <w:rPr>
                <w:rFonts w:ascii="Arial" w:eastAsia="Arial" w:hAnsi="Arial" w:cs="Arial"/>
                <w:b/>
                <w:spacing w:val="-2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h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B31D2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5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305E1" w14:textId="77777777" w:rsidR="006557A3" w:rsidRDefault="00000000">
            <w:pPr>
              <w:spacing w:before="56"/>
              <w:ind w:left="11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"/>
              </w:rPr>
              <w:t>M</w:t>
            </w:r>
            <w:r>
              <w:rPr>
                <w:rFonts w:ascii="Arial" w:eastAsia="Arial" w:hAnsi="Arial" w:cs="Arial"/>
              </w:rPr>
              <w:t>K</w:t>
            </w:r>
            <w:r>
              <w:rPr>
                <w:rFonts w:ascii="Arial" w:eastAsia="Arial" w:hAnsi="Arial" w:cs="Arial"/>
                <w:spacing w:val="-1"/>
              </w:rPr>
              <w:t>B</w:t>
            </w:r>
            <w:r>
              <w:rPr>
                <w:rFonts w:ascii="Arial" w:eastAsia="Arial" w:hAnsi="Arial" w:cs="Arial"/>
                <w:spacing w:val="1"/>
              </w:rPr>
              <w:t>7</w:t>
            </w:r>
            <w:r>
              <w:rPr>
                <w:rFonts w:ascii="Arial" w:eastAsia="Arial" w:hAnsi="Arial" w:cs="Arial"/>
                <w:spacing w:val="-1"/>
              </w:rPr>
              <w:t>2</w:t>
            </w:r>
            <w:r>
              <w:rPr>
                <w:rFonts w:ascii="Arial" w:eastAsia="Arial" w:hAnsi="Arial" w:cs="Arial"/>
                <w:spacing w:val="1"/>
              </w:rPr>
              <w:t>20</w:t>
            </w:r>
            <w:r>
              <w:rPr>
                <w:rFonts w:ascii="Arial" w:eastAsia="Arial" w:hAnsi="Arial" w:cs="Arial"/>
                <w:spacing w:val="-1"/>
              </w:rPr>
              <w:t>3</w:t>
            </w:r>
            <w:r>
              <w:rPr>
                <w:rFonts w:ascii="Arial" w:eastAsia="Arial" w:hAnsi="Arial" w:cs="Arial"/>
                <w:spacing w:val="1"/>
              </w:rPr>
              <w:t>3</w:t>
            </w:r>
            <w:r>
              <w:rPr>
                <w:rFonts w:ascii="Arial" w:eastAsia="Arial" w:hAnsi="Arial" w:cs="Arial"/>
              </w:rPr>
              <w:t>4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- </w:t>
            </w:r>
            <w:proofErr w:type="spellStart"/>
            <w:r>
              <w:rPr>
                <w:rFonts w:ascii="Arial" w:eastAsia="Arial" w:hAnsi="Arial" w:cs="Arial"/>
                <w:spacing w:val="-1"/>
              </w:rPr>
              <w:t>P</w:t>
            </w:r>
            <w:r>
              <w:rPr>
                <w:rFonts w:ascii="Arial" w:eastAsia="Arial" w:hAnsi="Arial" w:cs="Arial"/>
                <w:spacing w:val="1"/>
              </w:rPr>
              <w:t>e</w:t>
            </w:r>
            <w:r>
              <w:rPr>
                <w:rFonts w:ascii="Arial" w:eastAsia="Arial" w:hAnsi="Arial" w:cs="Arial"/>
                <w:spacing w:val="-1"/>
              </w:rPr>
              <w:t>mr</w:t>
            </w:r>
            <w:r>
              <w:rPr>
                <w:rFonts w:ascii="Arial" w:eastAsia="Arial" w:hAnsi="Arial" w:cs="Arial"/>
                <w:spacing w:val="1"/>
              </w:rPr>
              <w:t>og</w:t>
            </w:r>
            <w:r>
              <w:rPr>
                <w:rFonts w:ascii="Arial" w:eastAsia="Arial" w:hAnsi="Arial" w:cs="Arial"/>
                <w:spacing w:val="-1"/>
              </w:rPr>
              <w:t>r</w:t>
            </w:r>
            <w:r>
              <w:rPr>
                <w:rFonts w:ascii="Arial" w:eastAsia="Arial" w:hAnsi="Arial" w:cs="Arial"/>
                <w:spacing w:val="1"/>
              </w:rPr>
              <w:t>a</w:t>
            </w:r>
            <w:r>
              <w:rPr>
                <w:rFonts w:ascii="Arial" w:eastAsia="Arial" w:hAnsi="Arial" w:cs="Arial"/>
                <w:spacing w:val="-1"/>
              </w:rPr>
              <w:t>ma</w:t>
            </w:r>
            <w:r>
              <w:rPr>
                <w:rFonts w:ascii="Arial" w:eastAsia="Arial" w:hAnsi="Arial" w:cs="Arial"/>
              </w:rPr>
              <w:t>n</w:t>
            </w:r>
            <w:proofErr w:type="spellEnd"/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spacing w:val="-5"/>
              </w:rPr>
              <w:t>W</w:t>
            </w:r>
            <w:r>
              <w:rPr>
                <w:rFonts w:ascii="Arial" w:eastAsia="Arial" w:hAnsi="Arial" w:cs="Arial"/>
                <w:spacing w:val="1"/>
              </w:rPr>
              <w:t>e</w:t>
            </w:r>
            <w:r>
              <w:rPr>
                <w:rFonts w:ascii="Arial" w:eastAsia="Arial" w:hAnsi="Arial" w:cs="Arial"/>
              </w:rPr>
              <w:t>b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+ </w:t>
            </w:r>
            <w:proofErr w:type="spellStart"/>
            <w:r>
              <w:rPr>
                <w:rFonts w:ascii="Arial" w:eastAsia="Arial" w:hAnsi="Arial" w:cs="Arial"/>
              </w:rPr>
              <w:t>P</w:t>
            </w:r>
            <w:r>
              <w:rPr>
                <w:rFonts w:ascii="Arial" w:eastAsia="Arial" w:hAnsi="Arial" w:cs="Arial"/>
                <w:spacing w:val="-3"/>
              </w:rPr>
              <w:t>r</w:t>
            </w:r>
            <w:r>
              <w:rPr>
                <w:rFonts w:ascii="Arial" w:eastAsia="Arial" w:hAnsi="Arial" w:cs="Arial"/>
                <w:spacing w:val="1"/>
              </w:rPr>
              <w:t>a</w:t>
            </w:r>
            <w:r>
              <w:rPr>
                <w:rFonts w:ascii="Arial" w:eastAsia="Arial" w:hAnsi="Arial" w:cs="Arial"/>
              </w:rPr>
              <w:t>ktik</w:t>
            </w:r>
            <w:r>
              <w:rPr>
                <w:rFonts w:ascii="Arial" w:eastAsia="Arial" w:hAnsi="Arial" w:cs="Arial"/>
                <w:spacing w:val="1"/>
              </w:rPr>
              <w:t>u</w:t>
            </w:r>
            <w:r>
              <w:rPr>
                <w:rFonts w:ascii="Arial" w:eastAsia="Arial" w:hAnsi="Arial" w:cs="Arial"/>
              </w:rPr>
              <w:t>m</w:t>
            </w:r>
            <w:proofErr w:type="spellEnd"/>
          </w:p>
        </w:tc>
        <w:tc>
          <w:tcPr>
            <w:tcW w:w="144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4F15523E" w14:textId="77777777" w:rsidR="006557A3" w:rsidRDefault="006557A3">
            <w:pPr>
              <w:spacing w:before="10" w:line="220" w:lineRule="exact"/>
              <w:rPr>
                <w:sz w:val="22"/>
                <w:szCs w:val="22"/>
              </w:rPr>
            </w:pPr>
          </w:p>
          <w:p w14:paraId="0000F5A2" w14:textId="77777777" w:rsidR="006557A3" w:rsidRDefault="00000000">
            <w:pPr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NIM</w:t>
            </w:r>
          </w:p>
        </w:tc>
        <w:tc>
          <w:tcPr>
            <w:tcW w:w="1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FDC0AEA" w14:textId="77777777" w:rsidR="006557A3" w:rsidRDefault="006557A3">
            <w:pPr>
              <w:spacing w:before="10" w:line="220" w:lineRule="exact"/>
              <w:rPr>
                <w:sz w:val="22"/>
                <w:szCs w:val="22"/>
              </w:rPr>
            </w:pPr>
          </w:p>
          <w:p w14:paraId="779B7C49" w14:textId="77777777" w:rsidR="006557A3" w:rsidRDefault="00000000">
            <w:pPr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17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FBFCE0" w14:textId="43CDE2A0" w:rsidR="006557A3" w:rsidRDefault="00FB26A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C7C0005" wp14:editId="6178FD93">
                      <wp:simplePos x="0" y="0"/>
                      <wp:positionH relativeFrom="column">
                        <wp:posOffset>123970</wp:posOffset>
                      </wp:positionH>
                      <wp:positionV relativeFrom="paragraph">
                        <wp:posOffset>67511</wp:posOffset>
                      </wp:positionV>
                      <wp:extent cx="891251" cy="254643"/>
                      <wp:effectExtent l="0" t="0" r="4445" b="0"/>
                      <wp:wrapNone/>
                      <wp:docPr id="159006427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1251" cy="25464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0AB648" w14:textId="7A0FE49D" w:rsidR="00FB26A5" w:rsidRDefault="00FB26A5">
                                  <w:r>
                                    <w:t>7201230108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7C000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9.75pt;margin-top:5.3pt;width:70.2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" fillcolor="white [3201]" stroked="f" strokeweight=".5pt">
                      <v:textbox>
                        <w:txbxContent>
                          <w:p w14:paraId="0E0AB648" w14:textId="7A0FE49D" w:rsidR="00FB26A5" w:rsidRDefault="00FB26A5">
                            <w:r>
                              <w:t>7201230108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557A3" w14:paraId="3921AF2F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5ED942C7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Bobot</w:t>
            </w:r>
            <w:proofErr w:type="spellEnd"/>
            <w:r>
              <w:rPr>
                <w:rFonts w:ascii="Arial" w:eastAsia="Arial" w:hAnsi="Arial" w:cs="Arial"/>
                <w:b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SKS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3BD82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5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A0FAC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KS</w:t>
            </w:r>
          </w:p>
        </w:tc>
        <w:tc>
          <w:tcPr>
            <w:tcW w:w="14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24682575" w14:textId="77777777" w:rsidR="006557A3" w:rsidRDefault="006557A3"/>
        </w:tc>
        <w:tc>
          <w:tcPr>
            <w:tcW w:w="1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1C99A" w14:textId="77777777" w:rsidR="006557A3" w:rsidRDefault="006557A3"/>
        </w:tc>
        <w:tc>
          <w:tcPr>
            <w:tcW w:w="179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FF975" w14:textId="77777777" w:rsidR="006557A3" w:rsidRDefault="006557A3"/>
        </w:tc>
      </w:tr>
      <w:tr w:rsidR="006557A3" w14:paraId="023278D5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5C4A61F5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K</w:t>
            </w:r>
            <w:r>
              <w:rPr>
                <w:rFonts w:ascii="Arial" w:eastAsia="Arial" w:hAnsi="Arial" w:cs="Arial"/>
                <w:b/>
                <w:spacing w:val="-1"/>
              </w:rPr>
              <w:t>e</w:t>
            </w:r>
            <w:r>
              <w:rPr>
                <w:rFonts w:ascii="Arial" w:eastAsia="Arial" w:hAnsi="Arial" w:cs="Arial"/>
                <w:b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s</w:t>
            </w:r>
            <w:proofErr w:type="spellEnd"/>
            <w:r>
              <w:rPr>
                <w:rFonts w:ascii="Arial" w:eastAsia="Arial" w:hAnsi="Arial" w:cs="Arial"/>
                <w:b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- Ruang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CE393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5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343A4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  <w:spacing w:val="-1"/>
              </w:rPr>
              <w:t xml:space="preserve"> S</w:t>
            </w:r>
            <w:r>
              <w:rPr>
                <w:rFonts w:ascii="Arial" w:eastAsia="Arial" w:hAnsi="Arial" w:cs="Arial"/>
              </w:rPr>
              <w:t>IM - D/</w:t>
            </w:r>
            <w:r>
              <w:rPr>
                <w:rFonts w:ascii="Arial" w:eastAsia="Arial" w:hAnsi="Arial" w:cs="Arial"/>
                <w:spacing w:val="1"/>
              </w:rPr>
              <w:t>3</w:t>
            </w:r>
            <w:r>
              <w:rPr>
                <w:rFonts w:ascii="Arial" w:eastAsia="Arial" w:hAnsi="Arial" w:cs="Arial"/>
                <w:spacing w:val="-1"/>
              </w:rPr>
              <w:t>0</w:t>
            </w: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44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58D697C2" w14:textId="77777777" w:rsidR="006557A3" w:rsidRDefault="006557A3">
            <w:pPr>
              <w:spacing w:before="10" w:line="280" w:lineRule="exact"/>
              <w:rPr>
                <w:sz w:val="28"/>
                <w:szCs w:val="28"/>
              </w:rPr>
            </w:pPr>
          </w:p>
          <w:p w14:paraId="3B88DB9F" w14:textId="77777777" w:rsidR="006557A3" w:rsidRDefault="00000000">
            <w:pPr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ma</w:t>
            </w:r>
          </w:p>
          <w:p w14:paraId="0C5E3D0E" w14:textId="77777777" w:rsidR="006557A3" w:rsidRDefault="00000000">
            <w:pPr>
              <w:ind w:left="58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  <w:spacing w:val="-1"/>
              </w:rPr>
              <w:t>M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h</w:t>
            </w:r>
            <w:r>
              <w:rPr>
                <w:rFonts w:ascii="Arial" w:eastAsia="Arial" w:hAnsi="Arial" w:cs="Arial"/>
                <w:b/>
                <w:spacing w:val="-1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</w:rPr>
              <w:t>s</w:t>
            </w:r>
            <w:r>
              <w:rPr>
                <w:rFonts w:ascii="Arial" w:eastAsia="Arial" w:hAnsi="Arial" w:cs="Arial"/>
                <w:b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</w:rPr>
              <w:t>s</w:t>
            </w:r>
            <w:r>
              <w:rPr>
                <w:rFonts w:ascii="Arial" w:eastAsia="Arial" w:hAnsi="Arial" w:cs="Arial"/>
                <w:b/>
                <w:spacing w:val="-2"/>
              </w:rPr>
              <w:t>w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proofErr w:type="spellEnd"/>
            <w:r>
              <w:rPr>
                <w:rFonts w:ascii="Arial" w:eastAsia="Arial" w:hAnsi="Arial" w:cs="Arial"/>
                <w:b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</w:rPr>
              <w:t>i</w:t>
            </w:r>
            <w:proofErr w:type="spellEnd"/>
          </w:p>
        </w:tc>
        <w:tc>
          <w:tcPr>
            <w:tcW w:w="1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658F0D8" w14:textId="77777777" w:rsidR="006557A3" w:rsidRDefault="006557A3">
            <w:pPr>
              <w:spacing w:line="200" w:lineRule="exact"/>
            </w:pPr>
          </w:p>
          <w:p w14:paraId="6D1C4F21" w14:textId="77777777" w:rsidR="006557A3" w:rsidRDefault="006557A3">
            <w:pPr>
              <w:spacing w:before="6" w:line="200" w:lineRule="exact"/>
            </w:pPr>
          </w:p>
          <w:p w14:paraId="72149BD2" w14:textId="77777777" w:rsidR="006557A3" w:rsidRDefault="00000000">
            <w:pPr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17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BAACACA" w14:textId="1FE714DF" w:rsidR="006557A3" w:rsidRDefault="00FB26A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F1864E2" wp14:editId="62309A19">
                      <wp:simplePos x="0" y="0"/>
                      <wp:positionH relativeFrom="column">
                        <wp:posOffset>123423</wp:posOffset>
                      </wp:positionH>
                      <wp:positionV relativeFrom="paragraph">
                        <wp:posOffset>74584</wp:posOffset>
                      </wp:positionV>
                      <wp:extent cx="891251" cy="451413"/>
                      <wp:effectExtent l="0" t="0" r="4445" b="6350"/>
                      <wp:wrapNone/>
                      <wp:docPr id="106243629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1251" cy="4514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4136F7" w14:textId="09480063" w:rsidR="00FB26A5" w:rsidRDefault="00FB26A5" w:rsidP="00FB26A5">
                                  <w:r>
                                    <w:t xml:space="preserve">Nur Ishmah </w:t>
                                  </w:r>
                                  <w:proofErr w:type="spellStart"/>
                                  <w:r>
                                    <w:t>Salsabilla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864E2" id="_x0000_s1027" type="#_x0000_t202" style="position:absolute;margin-left:9.7pt;margin-top:5.85pt;width:70.2pt;height:35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" fillcolor="white [3201]" stroked="f" strokeweight=".5pt">
                      <v:textbox>
                        <w:txbxContent>
                          <w:p w14:paraId="124136F7" w14:textId="09480063" w:rsidR="00FB26A5" w:rsidRDefault="00FB26A5" w:rsidP="00FB26A5">
                            <w:r>
                              <w:t xml:space="preserve">Nur Ishmah </w:t>
                            </w:r>
                            <w:proofErr w:type="spellStart"/>
                            <w:r>
                              <w:t>Salsabilla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557A3" w14:paraId="777EDCD8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655247DD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NUPTK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BC3E1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5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64A02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5</w:t>
            </w:r>
            <w:r>
              <w:rPr>
                <w:rFonts w:ascii="Arial" w:eastAsia="Arial" w:hAnsi="Arial" w:cs="Arial"/>
                <w:spacing w:val="-1"/>
              </w:rPr>
              <w:t>9</w:t>
            </w:r>
            <w:r>
              <w:rPr>
                <w:rFonts w:ascii="Arial" w:eastAsia="Arial" w:hAnsi="Arial" w:cs="Arial"/>
                <w:spacing w:val="1"/>
              </w:rPr>
              <w:t>4</w:t>
            </w:r>
            <w:r>
              <w:rPr>
                <w:rFonts w:ascii="Arial" w:eastAsia="Arial" w:hAnsi="Arial" w:cs="Arial"/>
                <w:spacing w:val="-1"/>
              </w:rPr>
              <w:t>6</w:t>
            </w:r>
            <w:r>
              <w:rPr>
                <w:rFonts w:ascii="Arial" w:eastAsia="Arial" w:hAnsi="Arial" w:cs="Arial"/>
                <w:spacing w:val="1"/>
              </w:rPr>
              <w:t>7</w:t>
            </w:r>
            <w:r>
              <w:rPr>
                <w:rFonts w:ascii="Arial" w:eastAsia="Arial" w:hAnsi="Arial" w:cs="Arial"/>
                <w:spacing w:val="-1"/>
              </w:rPr>
              <w:t>7</w:t>
            </w:r>
            <w:r>
              <w:rPr>
                <w:rFonts w:ascii="Arial" w:eastAsia="Arial" w:hAnsi="Arial" w:cs="Arial"/>
                <w:spacing w:val="1"/>
              </w:rPr>
              <w:t>36</w:t>
            </w:r>
            <w:r>
              <w:rPr>
                <w:rFonts w:ascii="Arial" w:eastAsia="Arial" w:hAnsi="Arial" w:cs="Arial"/>
                <w:spacing w:val="-1"/>
              </w:rPr>
              <w:t>7</w:t>
            </w:r>
            <w:r>
              <w:rPr>
                <w:rFonts w:ascii="Arial" w:eastAsia="Arial" w:hAnsi="Arial" w:cs="Arial"/>
                <w:spacing w:val="1"/>
              </w:rPr>
              <w:t>4</w:t>
            </w:r>
            <w:r>
              <w:rPr>
                <w:rFonts w:ascii="Arial" w:eastAsia="Arial" w:hAnsi="Arial" w:cs="Arial"/>
                <w:spacing w:val="-1"/>
              </w:rPr>
              <w:t>1</w:t>
            </w:r>
            <w:r>
              <w:rPr>
                <w:rFonts w:ascii="Arial" w:eastAsia="Arial" w:hAnsi="Arial" w:cs="Arial"/>
                <w:spacing w:val="1"/>
              </w:rPr>
              <w:t>3</w:t>
            </w:r>
            <w:r>
              <w:rPr>
                <w:rFonts w:ascii="Arial" w:eastAsia="Arial" w:hAnsi="Arial" w:cs="Arial"/>
                <w:spacing w:val="-1"/>
              </w:rPr>
              <w:t>0</w:t>
            </w:r>
            <w:r>
              <w:rPr>
                <w:rFonts w:ascii="Arial" w:eastAsia="Arial" w:hAnsi="Arial" w:cs="Arial"/>
                <w:spacing w:val="1"/>
              </w:rPr>
              <w:t>27</w:t>
            </w: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4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7641FC33" w14:textId="77777777" w:rsidR="006557A3" w:rsidRDefault="006557A3"/>
        </w:tc>
        <w:tc>
          <w:tcPr>
            <w:tcW w:w="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C7529AF" w14:textId="77777777" w:rsidR="006557A3" w:rsidRDefault="006557A3"/>
        </w:tc>
        <w:tc>
          <w:tcPr>
            <w:tcW w:w="179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5CD13D7" w14:textId="77777777" w:rsidR="006557A3" w:rsidRDefault="006557A3"/>
        </w:tc>
      </w:tr>
      <w:tr w:rsidR="006557A3" w14:paraId="659D3C00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58EB3E15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  <w:spacing w:val="-2"/>
              </w:rPr>
              <w:t>m</w:t>
            </w:r>
            <w:r>
              <w:rPr>
                <w:rFonts w:ascii="Arial" w:eastAsia="Arial" w:hAnsi="Arial" w:cs="Arial"/>
                <w:b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Do</w:t>
            </w: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  <w:spacing w:val="1"/>
              </w:rPr>
              <w:t>e</w:t>
            </w:r>
            <w:r>
              <w:rPr>
                <w:rFonts w:ascii="Arial" w:eastAsia="Arial" w:hAnsi="Arial" w:cs="Arial"/>
                <w:b/>
              </w:rPr>
              <w:t>n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98FF5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558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48C2A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  <w:spacing w:val="-2"/>
              </w:rPr>
              <w:t>k</w:t>
            </w:r>
            <w:r>
              <w:rPr>
                <w:rFonts w:ascii="Arial" w:eastAsia="Arial" w:hAnsi="Arial" w:cs="Arial"/>
              </w:rPr>
              <w:t>o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  <w:spacing w:val="-1"/>
              </w:rPr>
              <w:t>a</w:t>
            </w:r>
            <w:r>
              <w:rPr>
                <w:rFonts w:ascii="Arial" w:eastAsia="Arial" w:hAnsi="Arial" w:cs="Arial"/>
                <w:spacing w:val="1"/>
              </w:rPr>
              <w:t>p</w:t>
            </w:r>
            <w:r>
              <w:rPr>
                <w:rFonts w:ascii="Arial" w:eastAsia="Arial" w:hAnsi="Arial" w:cs="Arial"/>
                <w:spacing w:val="-1"/>
              </w:rPr>
              <w:t>u</w:t>
            </w:r>
            <w:r>
              <w:rPr>
                <w:rFonts w:ascii="Arial" w:eastAsia="Arial" w:hAnsi="Arial" w:cs="Arial"/>
              </w:rPr>
              <w:t>t</w:t>
            </w:r>
            <w:r>
              <w:rPr>
                <w:rFonts w:ascii="Arial" w:eastAsia="Arial" w:hAnsi="Arial" w:cs="Arial"/>
                <w:spacing w:val="-1"/>
              </w:rPr>
              <w:t>r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proofErr w:type="spellEnd"/>
            <w:r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rFonts w:ascii="Arial" w:eastAsia="Arial" w:hAnsi="Arial" w:cs="Arial"/>
                <w:spacing w:val="-1"/>
              </w:rPr>
              <w:t>S</w:t>
            </w:r>
            <w:r>
              <w:rPr>
                <w:rFonts w:ascii="Arial" w:eastAsia="Arial" w:hAnsi="Arial" w:cs="Arial"/>
              </w:rPr>
              <w:t>.</w:t>
            </w:r>
            <w:r>
              <w:rPr>
                <w:rFonts w:ascii="Arial" w:eastAsia="Arial" w:hAnsi="Arial" w:cs="Arial"/>
                <w:spacing w:val="-1"/>
              </w:rPr>
              <w:t>K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  <w:spacing w:val="-1"/>
              </w:rPr>
              <w:t>m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>.,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1"/>
              </w:rPr>
              <w:t>M</w:t>
            </w:r>
            <w:r>
              <w:rPr>
                <w:rFonts w:ascii="Arial" w:eastAsia="Arial" w:hAnsi="Arial" w:cs="Arial"/>
              </w:rPr>
              <w:t>.</w:t>
            </w:r>
            <w:r>
              <w:rPr>
                <w:rFonts w:ascii="Arial" w:eastAsia="Arial" w:hAnsi="Arial" w:cs="Arial"/>
                <w:spacing w:val="-1"/>
              </w:rPr>
              <w:t>K</w:t>
            </w:r>
            <w:r>
              <w:rPr>
                <w:rFonts w:ascii="Arial" w:eastAsia="Arial" w:hAnsi="Arial" w:cs="Arial"/>
                <w:spacing w:val="1"/>
              </w:rPr>
              <w:t>o</w:t>
            </w:r>
            <w:r>
              <w:rPr>
                <w:rFonts w:ascii="Arial" w:eastAsia="Arial" w:hAnsi="Arial" w:cs="Arial"/>
                <w:spacing w:val="-1"/>
              </w:rPr>
              <w:t>m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14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4511D8C9" w14:textId="77777777" w:rsidR="006557A3" w:rsidRDefault="006557A3"/>
        </w:tc>
        <w:tc>
          <w:tcPr>
            <w:tcW w:w="1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67354" w14:textId="77777777" w:rsidR="006557A3" w:rsidRDefault="006557A3"/>
        </w:tc>
        <w:tc>
          <w:tcPr>
            <w:tcW w:w="179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35553" w14:textId="77777777" w:rsidR="006557A3" w:rsidRDefault="006557A3"/>
        </w:tc>
      </w:tr>
      <w:tr w:rsidR="006557A3" w14:paraId="6A8D8737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5C13A696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H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  <w:spacing w:val="-2"/>
              </w:rPr>
              <w:t>r</w:t>
            </w:r>
            <w:r>
              <w:rPr>
                <w:rFonts w:ascii="Arial" w:eastAsia="Arial" w:hAnsi="Arial" w:cs="Arial"/>
                <w:b/>
              </w:rPr>
              <w:t>i,</w:t>
            </w:r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pacing w:val="-16"/>
              </w:rPr>
              <w:t>T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nggal</w:t>
            </w:r>
            <w:proofErr w:type="spellEnd"/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AB97B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2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AA096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</w:t>
            </w:r>
            <w:r>
              <w:rPr>
                <w:rFonts w:ascii="Arial" w:eastAsia="Arial" w:hAnsi="Arial" w:cs="Arial"/>
                <w:spacing w:val="1"/>
              </w:rPr>
              <w:t>a</w:t>
            </w:r>
            <w:r>
              <w:rPr>
                <w:rFonts w:ascii="Arial" w:eastAsia="Arial" w:hAnsi="Arial" w:cs="Arial"/>
                <w:spacing w:val="-1"/>
              </w:rPr>
              <w:t>m</w:t>
            </w:r>
            <w:r>
              <w:rPr>
                <w:rFonts w:ascii="Arial" w:eastAsia="Arial" w:hAnsi="Arial" w:cs="Arial"/>
              </w:rPr>
              <w:t>is,</w:t>
            </w:r>
            <w:r>
              <w:rPr>
                <w:rFonts w:ascii="Arial" w:eastAsia="Arial" w:hAnsi="Arial" w:cs="Arial"/>
                <w:spacing w:val="-1"/>
              </w:rPr>
              <w:t xml:space="preserve"> 1</w:t>
            </w:r>
            <w:r>
              <w:rPr>
                <w:rFonts w:ascii="Arial" w:eastAsia="Arial" w:hAnsi="Arial" w:cs="Arial"/>
                <w:spacing w:val="1"/>
              </w:rPr>
              <w:t>6</w:t>
            </w:r>
            <w:r>
              <w:rPr>
                <w:rFonts w:ascii="Arial" w:eastAsia="Arial" w:hAnsi="Arial" w:cs="Arial"/>
                <w:spacing w:val="-1"/>
              </w:rPr>
              <w:t>-</w:t>
            </w:r>
            <w:r>
              <w:rPr>
                <w:rFonts w:ascii="Arial" w:eastAsia="Arial" w:hAnsi="Arial" w:cs="Arial"/>
                <w:spacing w:val="1"/>
              </w:rPr>
              <w:t>01</w:t>
            </w:r>
            <w:r>
              <w:rPr>
                <w:rFonts w:ascii="Arial" w:eastAsia="Arial" w:hAnsi="Arial" w:cs="Arial"/>
                <w:spacing w:val="-1"/>
              </w:rPr>
              <w:t>-2</w:t>
            </w:r>
            <w:r>
              <w:rPr>
                <w:rFonts w:ascii="Arial" w:eastAsia="Arial" w:hAnsi="Arial" w:cs="Arial"/>
                <w:spacing w:val="1"/>
              </w:rPr>
              <w:t>0</w:t>
            </w:r>
            <w:r>
              <w:rPr>
                <w:rFonts w:ascii="Arial" w:eastAsia="Arial" w:hAnsi="Arial" w:cs="Arial"/>
                <w:spacing w:val="-1"/>
              </w:rPr>
              <w:t>2</w:t>
            </w: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278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614F92E6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Diper</w:t>
            </w:r>
            <w:r>
              <w:rPr>
                <w:rFonts w:ascii="Arial" w:eastAsia="Arial" w:hAnsi="Arial" w:cs="Arial"/>
                <w:b/>
                <w:spacing w:val="-2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</w:rPr>
              <w:t>k</w:t>
            </w: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a</w:t>
            </w:r>
            <w:proofErr w:type="spellEnd"/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</w:rPr>
              <w:t>e</w:t>
            </w:r>
            <w:r>
              <w:rPr>
                <w:rFonts w:ascii="Arial" w:eastAsia="Arial" w:hAnsi="Arial" w:cs="Arial"/>
                <w:b/>
              </w:rPr>
              <w:t>h:</w:t>
            </w:r>
          </w:p>
          <w:p w14:paraId="44C37DC9" w14:textId="77777777" w:rsidR="006557A3" w:rsidRDefault="006557A3">
            <w:pPr>
              <w:spacing w:line="200" w:lineRule="exact"/>
            </w:pPr>
          </w:p>
          <w:p w14:paraId="1ABD6801" w14:textId="77777777" w:rsidR="006557A3" w:rsidRDefault="006557A3">
            <w:pPr>
              <w:spacing w:line="200" w:lineRule="exact"/>
            </w:pPr>
          </w:p>
          <w:p w14:paraId="6F4BBBFD" w14:textId="77777777" w:rsidR="006557A3" w:rsidRDefault="006557A3">
            <w:pPr>
              <w:spacing w:line="200" w:lineRule="exact"/>
            </w:pPr>
          </w:p>
          <w:p w14:paraId="4777B9A4" w14:textId="77777777" w:rsidR="006557A3" w:rsidRDefault="006557A3">
            <w:pPr>
              <w:spacing w:line="200" w:lineRule="exact"/>
            </w:pPr>
          </w:p>
          <w:p w14:paraId="5719B599" w14:textId="77777777" w:rsidR="006557A3" w:rsidRDefault="006557A3">
            <w:pPr>
              <w:spacing w:line="200" w:lineRule="exact"/>
            </w:pPr>
          </w:p>
          <w:p w14:paraId="10589370" w14:textId="77777777" w:rsidR="006557A3" w:rsidRDefault="006557A3">
            <w:pPr>
              <w:spacing w:before="20" w:line="220" w:lineRule="exact"/>
              <w:rPr>
                <w:sz w:val="22"/>
                <w:szCs w:val="22"/>
              </w:rPr>
            </w:pPr>
          </w:p>
          <w:p w14:paraId="311CF5E6" w14:textId="77777777" w:rsidR="006557A3" w:rsidRDefault="00000000">
            <w:pPr>
              <w:spacing w:line="320" w:lineRule="atLeast"/>
              <w:ind w:left="578" w:right="79" w:hanging="452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(Joko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Saputro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>
              <w:rPr>
                <w:rFonts w:ascii="Arial" w:eastAsia="Arial" w:hAnsi="Arial" w:cs="Arial"/>
                <w:spacing w:val="-1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Arial" w:eastAsia="Arial" w:hAnsi="Arial" w:cs="Arial"/>
                <w:sz w:val="18"/>
                <w:szCs w:val="18"/>
              </w:rPr>
              <w:t>S.Kom</w:t>
            </w:r>
            <w:proofErr w:type="spellEnd"/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>.,</w:t>
            </w:r>
            <w:r>
              <w:rPr>
                <w:rFonts w:ascii="Arial" w:eastAsia="Arial" w:hAnsi="Arial" w:cs="Arial"/>
                <w:spacing w:val="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M.Kom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Arial" w:eastAsia="Arial" w:hAnsi="Arial" w:cs="Arial"/>
                <w:spacing w:val="-20"/>
                <w:sz w:val="18"/>
                <w:szCs w:val="18"/>
              </w:rPr>
              <w:t>T</w:t>
            </w:r>
            <w:r>
              <w:rPr>
                <w:rFonts w:ascii="Arial" w:eastAsia="Arial" w:hAnsi="Arial" w:cs="Arial"/>
                <w:sz w:val="18"/>
                <w:szCs w:val="18"/>
              </w:rPr>
              <w:t>anggal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:</w:t>
            </w:r>
            <w:r>
              <w:rPr>
                <w:rFonts w:ascii="Arial" w:eastAsia="Arial" w:hAnsi="Arial" w:cs="Arial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10-</w:t>
            </w:r>
            <w:r>
              <w:rPr>
                <w:rFonts w:ascii="Arial" w:eastAsia="Arial" w:hAnsi="Arial" w:cs="Arial"/>
                <w:spacing w:val="-14"/>
                <w:sz w:val="18"/>
                <w:szCs w:val="18"/>
              </w:rPr>
              <w:t>1</w:t>
            </w:r>
            <w:r>
              <w:rPr>
                <w:rFonts w:ascii="Arial" w:eastAsia="Arial" w:hAnsi="Arial" w:cs="Arial"/>
                <w:sz w:val="18"/>
                <w:szCs w:val="18"/>
              </w:rPr>
              <w:t>1-2025</w:t>
            </w:r>
          </w:p>
        </w:tc>
        <w:tc>
          <w:tcPr>
            <w:tcW w:w="144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3F123399" w14:textId="77777777" w:rsidR="006557A3" w:rsidRDefault="006557A3">
            <w:pPr>
              <w:spacing w:line="200" w:lineRule="exact"/>
            </w:pPr>
          </w:p>
          <w:p w14:paraId="38525384" w14:textId="77777777" w:rsidR="006557A3" w:rsidRDefault="006557A3">
            <w:pPr>
              <w:spacing w:line="200" w:lineRule="exact"/>
            </w:pPr>
          </w:p>
          <w:p w14:paraId="495ACE1D" w14:textId="77777777" w:rsidR="006557A3" w:rsidRDefault="006557A3">
            <w:pPr>
              <w:spacing w:line="200" w:lineRule="exact"/>
            </w:pPr>
          </w:p>
          <w:p w14:paraId="3BA1FC3D" w14:textId="77777777" w:rsidR="006557A3" w:rsidRDefault="006557A3">
            <w:pPr>
              <w:spacing w:line="200" w:lineRule="exact"/>
            </w:pPr>
          </w:p>
          <w:p w14:paraId="5056717F" w14:textId="77777777" w:rsidR="006557A3" w:rsidRDefault="006557A3">
            <w:pPr>
              <w:spacing w:line="200" w:lineRule="exact"/>
            </w:pPr>
          </w:p>
          <w:p w14:paraId="1F4CFDF7" w14:textId="77777777" w:rsidR="006557A3" w:rsidRDefault="00000000">
            <w:pPr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6"/>
              </w:rPr>
              <w:t>T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nda</w:t>
            </w:r>
            <w:r>
              <w:rPr>
                <w:rFonts w:ascii="Arial" w:eastAsia="Arial" w:hAnsi="Arial" w:cs="Arial"/>
                <w:b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16"/>
              </w:rPr>
              <w:t>T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ngan</w:t>
            </w:r>
          </w:p>
        </w:tc>
        <w:tc>
          <w:tcPr>
            <w:tcW w:w="1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B7A4A0" w14:textId="77777777" w:rsidR="006557A3" w:rsidRDefault="006557A3">
            <w:pPr>
              <w:spacing w:line="200" w:lineRule="exact"/>
            </w:pPr>
          </w:p>
          <w:p w14:paraId="0B337B4D" w14:textId="77777777" w:rsidR="006557A3" w:rsidRDefault="006557A3">
            <w:pPr>
              <w:spacing w:line="200" w:lineRule="exact"/>
            </w:pPr>
          </w:p>
          <w:p w14:paraId="510DDF09" w14:textId="77777777" w:rsidR="006557A3" w:rsidRDefault="006557A3">
            <w:pPr>
              <w:spacing w:line="200" w:lineRule="exact"/>
            </w:pPr>
          </w:p>
          <w:p w14:paraId="1C32409A" w14:textId="77777777" w:rsidR="006557A3" w:rsidRDefault="006557A3">
            <w:pPr>
              <w:spacing w:line="200" w:lineRule="exact"/>
            </w:pPr>
          </w:p>
          <w:p w14:paraId="4EE50FBD" w14:textId="77777777" w:rsidR="006557A3" w:rsidRDefault="006557A3">
            <w:pPr>
              <w:spacing w:line="200" w:lineRule="exact"/>
            </w:pPr>
          </w:p>
          <w:p w14:paraId="44999D8D" w14:textId="77777777" w:rsidR="006557A3" w:rsidRDefault="00000000">
            <w:pPr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17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43E0689" w14:textId="3F5CC3C3" w:rsidR="006557A3" w:rsidRDefault="00FB26A5">
            <w:r>
              <w:rPr>
                <w:noProof/>
                <w:spacing w:val="-2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32D82A4" wp14:editId="679072F9">
                      <wp:simplePos x="0" y="0"/>
                      <wp:positionH relativeFrom="column">
                        <wp:posOffset>181899</wp:posOffset>
                      </wp:positionH>
                      <wp:positionV relativeFrom="paragraph">
                        <wp:posOffset>368806</wp:posOffset>
                      </wp:positionV>
                      <wp:extent cx="694481" cy="578735"/>
                      <wp:effectExtent l="0" t="0" r="10795" b="12065"/>
                      <wp:wrapNone/>
                      <wp:docPr id="11928944" name="Freeform: Shap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4481" cy="578735"/>
                              </a:xfrm>
                              <a:custGeom>
                                <a:avLst/>
                                <a:gdLst>
                                  <a:gd name="connsiteX0" fmla="*/ 0 w 544010"/>
                                  <a:gd name="connsiteY0" fmla="*/ 200483 h 431976"/>
                                  <a:gd name="connsiteX1" fmla="*/ 69448 w 544010"/>
                                  <a:gd name="connsiteY1" fmla="*/ 154184 h 431976"/>
                                  <a:gd name="connsiteX2" fmla="*/ 162045 w 544010"/>
                                  <a:gd name="connsiteY2" fmla="*/ 61586 h 431976"/>
                                  <a:gd name="connsiteX3" fmla="*/ 243068 w 544010"/>
                                  <a:gd name="connsiteY3" fmla="*/ 84736 h 431976"/>
                                  <a:gd name="connsiteX4" fmla="*/ 254643 w 544010"/>
                                  <a:gd name="connsiteY4" fmla="*/ 293080 h 431976"/>
                                  <a:gd name="connsiteX5" fmla="*/ 173620 w 544010"/>
                                  <a:gd name="connsiteY5" fmla="*/ 339379 h 431976"/>
                                  <a:gd name="connsiteX6" fmla="*/ 162045 w 544010"/>
                                  <a:gd name="connsiteY6" fmla="*/ 177333 h 431976"/>
                                  <a:gd name="connsiteX7" fmla="*/ 266217 w 544010"/>
                                  <a:gd name="connsiteY7" fmla="*/ 73161 h 431976"/>
                                  <a:gd name="connsiteX8" fmla="*/ 335666 w 544010"/>
                                  <a:gd name="connsiteY8" fmla="*/ 107885 h 431976"/>
                                  <a:gd name="connsiteX9" fmla="*/ 324091 w 544010"/>
                                  <a:gd name="connsiteY9" fmla="*/ 223632 h 431976"/>
                                  <a:gd name="connsiteX10" fmla="*/ 312516 w 544010"/>
                                  <a:gd name="connsiteY10" fmla="*/ 131034 h 431976"/>
                                  <a:gd name="connsiteX11" fmla="*/ 347240 w 544010"/>
                                  <a:gd name="connsiteY11" fmla="*/ 165758 h 431976"/>
                                  <a:gd name="connsiteX12" fmla="*/ 358815 w 544010"/>
                                  <a:gd name="connsiteY12" fmla="*/ 50012 h 431976"/>
                                  <a:gd name="connsiteX13" fmla="*/ 393539 w 544010"/>
                                  <a:gd name="connsiteY13" fmla="*/ 26862 h 431976"/>
                                  <a:gd name="connsiteX14" fmla="*/ 416688 w 544010"/>
                                  <a:gd name="connsiteY14" fmla="*/ 107885 h 431976"/>
                                  <a:gd name="connsiteX15" fmla="*/ 428263 w 544010"/>
                                  <a:gd name="connsiteY15" fmla="*/ 84736 h 431976"/>
                                  <a:gd name="connsiteX16" fmla="*/ 451412 w 544010"/>
                                  <a:gd name="connsiteY16" fmla="*/ 154184 h 431976"/>
                                  <a:gd name="connsiteX17" fmla="*/ 474562 w 544010"/>
                                  <a:gd name="connsiteY17" fmla="*/ 84736 h 431976"/>
                                  <a:gd name="connsiteX18" fmla="*/ 486136 w 544010"/>
                                  <a:gd name="connsiteY18" fmla="*/ 154184 h 431976"/>
                                  <a:gd name="connsiteX19" fmla="*/ 497711 w 544010"/>
                                  <a:gd name="connsiteY19" fmla="*/ 38437 h 431976"/>
                                  <a:gd name="connsiteX20" fmla="*/ 532435 w 544010"/>
                                  <a:gd name="connsiteY20" fmla="*/ 3713 h 431976"/>
                                  <a:gd name="connsiteX21" fmla="*/ 544010 w 544010"/>
                                  <a:gd name="connsiteY21" fmla="*/ 142609 h 431976"/>
                                  <a:gd name="connsiteX22" fmla="*/ 509286 w 544010"/>
                                  <a:gd name="connsiteY22" fmla="*/ 431976 h 43197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</a:cxnLst>
                                <a:rect l="l" t="t" r="r" b="b"/>
                                <a:pathLst>
                                  <a:path w="544010" h="431976">
                                    <a:moveTo>
                                      <a:pt x="0" y="200483"/>
                                    </a:moveTo>
                                    <a:cubicBezTo>
                                      <a:pt x="23149" y="185050"/>
                                      <a:pt x="49775" y="173857"/>
                                      <a:pt x="69448" y="154184"/>
                                    </a:cubicBezTo>
                                    <a:cubicBezTo>
                                      <a:pt x="192911" y="30720"/>
                                      <a:pt x="7718" y="154183"/>
                                      <a:pt x="162045" y="61586"/>
                                    </a:cubicBezTo>
                                    <a:cubicBezTo>
                                      <a:pt x="189053" y="69303"/>
                                      <a:pt x="222190" y="65946"/>
                                      <a:pt x="243068" y="84736"/>
                                    </a:cubicBezTo>
                                    <a:cubicBezTo>
                                      <a:pt x="294767" y="131265"/>
                                      <a:pt x="283074" y="245694"/>
                                      <a:pt x="254643" y="293080"/>
                                    </a:cubicBezTo>
                                    <a:cubicBezTo>
                                      <a:pt x="238639" y="319753"/>
                                      <a:pt x="200628" y="323946"/>
                                      <a:pt x="173620" y="339379"/>
                                    </a:cubicBezTo>
                                    <a:cubicBezTo>
                                      <a:pt x="137605" y="285356"/>
                                      <a:pt x="116209" y="269005"/>
                                      <a:pt x="162045" y="177333"/>
                                    </a:cubicBezTo>
                                    <a:cubicBezTo>
                                      <a:pt x="184006" y="133410"/>
                                      <a:pt x="266217" y="73161"/>
                                      <a:pt x="266217" y="73161"/>
                                    </a:cubicBezTo>
                                    <a:cubicBezTo>
                                      <a:pt x="289367" y="84736"/>
                                      <a:pt x="326375" y="83728"/>
                                      <a:pt x="335666" y="107885"/>
                                    </a:cubicBezTo>
                                    <a:cubicBezTo>
                                      <a:pt x="349585" y="144075"/>
                                      <a:pt x="351509" y="196215"/>
                                      <a:pt x="324091" y="223632"/>
                                    </a:cubicBezTo>
                                    <a:cubicBezTo>
                                      <a:pt x="302095" y="245627"/>
                                      <a:pt x="316374" y="161900"/>
                                      <a:pt x="312516" y="131034"/>
                                    </a:cubicBezTo>
                                    <a:cubicBezTo>
                                      <a:pt x="371184" y="-103629"/>
                                      <a:pt x="299056" y="141665"/>
                                      <a:pt x="347240" y="165758"/>
                                    </a:cubicBezTo>
                                    <a:cubicBezTo>
                                      <a:pt x="381921" y="183099"/>
                                      <a:pt x="346553" y="86797"/>
                                      <a:pt x="358815" y="50012"/>
                                    </a:cubicBezTo>
                                    <a:cubicBezTo>
                                      <a:pt x="363214" y="36815"/>
                                      <a:pt x="381964" y="34579"/>
                                      <a:pt x="393539" y="26862"/>
                                    </a:cubicBezTo>
                                    <a:cubicBezTo>
                                      <a:pt x="401255" y="53870"/>
                                      <a:pt x="414534" y="79879"/>
                                      <a:pt x="416688" y="107885"/>
                                    </a:cubicBezTo>
                                    <a:cubicBezTo>
                                      <a:pt x="418665" y="133589"/>
                                      <a:pt x="373961" y="301947"/>
                                      <a:pt x="428263" y="84736"/>
                                    </a:cubicBezTo>
                                    <a:cubicBezTo>
                                      <a:pt x="435979" y="107885"/>
                                      <a:pt x="427010" y="154184"/>
                                      <a:pt x="451412" y="154184"/>
                                    </a:cubicBezTo>
                                    <a:cubicBezTo>
                                      <a:pt x="475814" y="154184"/>
                                      <a:pt x="450160" y="84736"/>
                                      <a:pt x="474562" y="84736"/>
                                    </a:cubicBezTo>
                                    <a:cubicBezTo>
                                      <a:pt x="498031" y="84736"/>
                                      <a:pt x="482278" y="131035"/>
                                      <a:pt x="486136" y="154184"/>
                                    </a:cubicBezTo>
                                    <a:cubicBezTo>
                                      <a:pt x="489994" y="115602"/>
                                      <a:pt x="486308" y="75497"/>
                                      <a:pt x="497711" y="38437"/>
                                    </a:cubicBezTo>
                                    <a:cubicBezTo>
                                      <a:pt x="502525" y="22792"/>
                                      <a:pt x="525787" y="-11245"/>
                                      <a:pt x="532435" y="3713"/>
                                    </a:cubicBezTo>
                                    <a:cubicBezTo>
                                      <a:pt x="551304" y="46168"/>
                                      <a:pt x="540152" y="96310"/>
                                      <a:pt x="544010" y="142609"/>
                                    </a:cubicBezTo>
                                    <a:lnTo>
                                      <a:pt x="509286" y="431976"/>
                                    </a:ln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03568" id="Freeform: Shape 2" o:spid="_x0000_s1026" style="position:absolute;margin-left:14.3pt;margin-top:29.05pt;width:54.7pt;height:4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4010,431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" path="m,200483c23149,185050,49775,173857,69448,154184,192911,30720,7718,154183,162045,61586v27008,7717,60145,4360,81023,23150c294767,131265,283074,245694,254643,293080v-16004,26673,-54015,30866,-81023,46299c137605,285356,116209,269005,162045,177333,184006,133410,266217,73161,266217,73161v23150,11575,60158,10567,69449,34724c349585,144075,351509,196215,324091,223632v-21996,21995,-7717,-61732,-11575,-92598c371184,-103629,299056,141665,347240,165758v34681,17341,-687,-78961,11575,-115746c363214,36815,381964,34579,393539,26862v7716,27008,20995,53017,23149,81023c418665,133589,373961,301947,428263,84736v7716,23149,-1253,69448,23149,69448c475814,154184,450160,84736,474562,84736v23469,,7716,46299,11574,69448c489994,115602,486308,75497,497711,38437v4814,-15645,28076,-49682,34724,-34724c551304,46168,540152,96310,544010,142609l509286,431976e" filled="f" strokecolor="black [3040]">
                      <v:path arrowok="t" o:connecttype="custom" o:connectlocs="0,268595;88657,206566;206866,82509;310300,113524;325076,392651;221643,454679;206866,237580;339852,98017;428510,144538;413733,299608;398957,175551;443285,222072;458062,67003;502390,35988;531942,144538;546719,113524;576271,206566;605824,113524;620599,206566;635376,51496;679704,4974;694481,191059;650152,578735" o:connectangles="0,0,0,0,0,0,0,0,0,0,0,0,0,0,0,0,0,0,0,0,0,0,0"/>
                    </v:shape>
                  </w:pict>
                </mc:Fallback>
              </mc:AlternateContent>
            </w:r>
          </w:p>
        </w:tc>
      </w:tr>
      <w:tr w:rsidR="006557A3" w14:paraId="0AD5432F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528933D4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9"/>
              </w:rPr>
              <w:t>W</w:t>
            </w:r>
            <w:r>
              <w:rPr>
                <w:rFonts w:ascii="Arial" w:eastAsia="Arial" w:hAnsi="Arial" w:cs="Arial"/>
                <w:b/>
                <w:spacing w:val="1"/>
              </w:rPr>
              <w:t>ak</w:t>
            </w:r>
            <w:r>
              <w:rPr>
                <w:rFonts w:ascii="Arial" w:eastAsia="Arial" w:hAnsi="Arial" w:cs="Arial"/>
                <w:b/>
                <w:spacing w:val="-1"/>
              </w:rPr>
              <w:t>t</w:t>
            </w:r>
            <w:r>
              <w:rPr>
                <w:rFonts w:ascii="Arial" w:eastAsia="Arial" w:hAnsi="Arial" w:cs="Arial"/>
                <w:b/>
              </w:rPr>
              <w:t xml:space="preserve">u </w:t>
            </w:r>
            <w:proofErr w:type="spellStart"/>
            <w:r>
              <w:rPr>
                <w:rFonts w:ascii="Arial" w:eastAsia="Arial" w:hAnsi="Arial" w:cs="Arial"/>
                <w:b/>
              </w:rPr>
              <w:t>Uj</w:t>
            </w:r>
            <w:r>
              <w:rPr>
                <w:rFonts w:ascii="Arial" w:eastAsia="Arial" w:hAnsi="Arial" w:cs="Arial"/>
                <w:b/>
                <w:spacing w:val="-2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n</w:t>
            </w:r>
            <w:proofErr w:type="spellEnd"/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6269A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2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3D2F0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1"/>
              </w:rPr>
              <w:t>1</w:t>
            </w:r>
            <w:r>
              <w:rPr>
                <w:rFonts w:ascii="Arial" w:eastAsia="Arial" w:hAnsi="Arial" w:cs="Arial"/>
                <w:spacing w:val="-1"/>
              </w:rPr>
              <w:t>5</w:t>
            </w:r>
            <w:r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Me</w:t>
            </w:r>
            <w:r>
              <w:rPr>
                <w:rFonts w:ascii="Arial" w:eastAsia="Arial" w:hAnsi="Arial" w:cs="Arial"/>
                <w:spacing w:val="1"/>
              </w:rPr>
              <w:t>n</w:t>
            </w:r>
            <w:r>
              <w:rPr>
                <w:rFonts w:ascii="Arial" w:eastAsia="Arial" w:hAnsi="Arial" w:cs="Arial"/>
              </w:rPr>
              <w:t>it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</w:rPr>
              <w:t>1</w:t>
            </w:r>
            <w:r>
              <w:rPr>
                <w:rFonts w:ascii="Arial" w:eastAsia="Arial" w:hAnsi="Arial" w:cs="Arial"/>
                <w:spacing w:val="1"/>
              </w:rPr>
              <w:t>7</w:t>
            </w:r>
            <w:r>
              <w:rPr>
                <w:rFonts w:ascii="Arial" w:eastAsia="Arial" w:hAnsi="Arial" w:cs="Arial"/>
                <w:spacing w:val="-2"/>
              </w:rPr>
              <w:t>:</w:t>
            </w:r>
            <w:r>
              <w:rPr>
                <w:rFonts w:ascii="Arial" w:eastAsia="Arial" w:hAnsi="Arial" w:cs="Arial"/>
                <w:spacing w:val="1"/>
              </w:rPr>
              <w:t>00</w:t>
            </w:r>
            <w:r>
              <w:rPr>
                <w:rFonts w:ascii="Arial" w:eastAsia="Arial" w:hAnsi="Arial" w:cs="Arial"/>
                <w:spacing w:val="-1"/>
              </w:rPr>
              <w:t>-1</w:t>
            </w:r>
            <w:r>
              <w:rPr>
                <w:rFonts w:ascii="Arial" w:eastAsia="Arial" w:hAnsi="Arial" w:cs="Arial"/>
                <w:spacing w:val="1"/>
              </w:rPr>
              <w:t>9</w:t>
            </w:r>
            <w:r>
              <w:rPr>
                <w:rFonts w:ascii="Arial" w:eastAsia="Arial" w:hAnsi="Arial" w:cs="Arial"/>
                <w:spacing w:val="-2"/>
              </w:rPr>
              <w:t>:</w:t>
            </w:r>
            <w:r>
              <w:rPr>
                <w:rFonts w:ascii="Arial" w:eastAsia="Arial" w:hAnsi="Arial" w:cs="Arial"/>
                <w:spacing w:val="1"/>
              </w:rPr>
              <w:t>3</w:t>
            </w: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278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0DD017BC" w14:textId="77777777" w:rsidR="006557A3" w:rsidRDefault="006557A3"/>
        </w:tc>
        <w:tc>
          <w:tcPr>
            <w:tcW w:w="144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032B32E9" w14:textId="77777777" w:rsidR="006557A3" w:rsidRDefault="006557A3"/>
        </w:tc>
        <w:tc>
          <w:tcPr>
            <w:tcW w:w="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B4CBD2F" w14:textId="77777777" w:rsidR="006557A3" w:rsidRDefault="006557A3"/>
        </w:tc>
        <w:tc>
          <w:tcPr>
            <w:tcW w:w="179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A0271D1" w14:textId="77777777" w:rsidR="006557A3" w:rsidRDefault="006557A3"/>
        </w:tc>
      </w:tr>
      <w:tr w:rsidR="006557A3" w14:paraId="5B40997D" w14:textId="77777777">
        <w:trPr>
          <w:trHeight w:hRule="exact" w:val="534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327F16E6" w14:textId="77777777" w:rsidR="006557A3" w:rsidRDefault="006557A3">
            <w:pPr>
              <w:spacing w:before="8" w:line="140" w:lineRule="exact"/>
              <w:rPr>
                <w:sz w:val="14"/>
                <w:szCs w:val="14"/>
              </w:rPr>
            </w:pPr>
          </w:p>
          <w:p w14:paraId="509E5191" w14:textId="77777777" w:rsidR="006557A3" w:rsidRDefault="00000000">
            <w:pPr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1"/>
              </w:rPr>
              <w:t>S</w:t>
            </w:r>
            <w:r>
              <w:rPr>
                <w:rFonts w:ascii="Arial" w:eastAsia="Arial" w:hAnsi="Arial" w:cs="Arial"/>
                <w:b/>
              </w:rPr>
              <w:t>i</w:t>
            </w:r>
            <w:r>
              <w:rPr>
                <w:rFonts w:ascii="Arial" w:eastAsia="Arial" w:hAnsi="Arial" w:cs="Arial"/>
                <w:b/>
                <w:spacing w:val="-1"/>
              </w:rPr>
              <w:t>f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 xml:space="preserve">t </w:t>
            </w:r>
            <w:proofErr w:type="spellStart"/>
            <w:r>
              <w:rPr>
                <w:rFonts w:ascii="Arial" w:eastAsia="Arial" w:hAnsi="Arial" w:cs="Arial"/>
                <w:b/>
              </w:rPr>
              <w:t>Uji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n</w:t>
            </w:r>
            <w:proofErr w:type="spellEnd"/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C039C" w14:textId="77777777" w:rsidR="006557A3" w:rsidRDefault="006557A3">
            <w:pPr>
              <w:spacing w:before="8" w:line="140" w:lineRule="exact"/>
              <w:rPr>
                <w:sz w:val="14"/>
                <w:szCs w:val="14"/>
              </w:rPr>
            </w:pPr>
          </w:p>
          <w:p w14:paraId="36137301" w14:textId="77777777" w:rsidR="006557A3" w:rsidRDefault="00000000">
            <w:pPr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FC675" w14:textId="77777777" w:rsidR="006557A3" w:rsidRDefault="006557A3">
            <w:pPr>
              <w:spacing w:before="43"/>
              <w:ind w:left="58"/>
              <w:rPr>
                <w:rFonts w:ascii="Symbol" w:eastAsia="Symbol" w:hAnsi="Symbol" w:cs="Symbol"/>
              </w:rPr>
            </w:pPr>
          </w:p>
          <w:p w14:paraId="7ADD28DA" w14:textId="77777777" w:rsidR="006557A3" w:rsidRDefault="00000000">
            <w:pPr>
              <w:spacing w:line="180" w:lineRule="exact"/>
              <w:ind w:left="58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nB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sz w:val="16"/>
                <w:szCs w:val="16"/>
              </w:rPr>
              <w:t>k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535CC" w14:textId="77777777" w:rsidR="006557A3" w:rsidRDefault="006557A3">
            <w:pPr>
              <w:spacing w:before="43"/>
              <w:ind w:left="58"/>
              <w:rPr>
                <w:rFonts w:ascii="Symbol" w:eastAsia="Symbol" w:hAnsi="Symbol" w:cs="Symbol"/>
              </w:rPr>
            </w:pPr>
          </w:p>
          <w:p w14:paraId="589D9DA9" w14:textId="77777777" w:rsidR="006557A3" w:rsidRDefault="00000000">
            <w:pPr>
              <w:spacing w:line="180" w:lineRule="exact"/>
              <w:ind w:left="58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Cl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sz w:val="16"/>
                <w:szCs w:val="16"/>
              </w:rPr>
              <w:t>s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>e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sz w:val="16"/>
                <w:szCs w:val="16"/>
              </w:rPr>
              <w:t>k</w:t>
            </w:r>
            <w:proofErr w:type="spellEnd"/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65255" w14:textId="77777777" w:rsidR="006557A3" w:rsidRDefault="006557A3">
            <w:pPr>
              <w:spacing w:before="43"/>
              <w:ind w:left="58"/>
              <w:rPr>
                <w:rFonts w:ascii="Symbol" w:eastAsia="Symbol" w:hAnsi="Symbol" w:cs="Symbol"/>
              </w:rPr>
            </w:pPr>
          </w:p>
          <w:p w14:paraId="3A815CF9" w14:textId="77777777" w:rsidR="006557A3" w:rsidRDefault="00000000">
            <w:pPr>
              <w:spacing w:line="180" w:lineRule="exact"/>
              <w:ind w:left="5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>O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sz w:val="16"/>
                <w:szCs w:val="16"/>
              </w:rPr>
              <w:t>li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</w:t>
            </w:r>
            <w:r>
              <w:rPr>
                <w:rFonts w:ascii="Arial" w:eastAsia="Arial" w:hAnsi="Arial" w:cs="Arial"/>
                <w:sz w:val="16"/>
                <w:szCs w:val="16"/>
              </w:rPr>
              <w:t>e</w:t>
            </w:r>
          </w:p>
        </w:tc>
        <w:tc>
          <w:tcPr>
            <w:tcW w:w="278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0FD88AFC" w14:textId="77777777" w:rsidR="006557A3" w:rsidRDefault="006557A3"/>
        </w:tc>
        <w:tc>
          <w:tcPr>
            <w:tcW w:w="144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0158A6D0" w14:textId="77777777" w:rsidR="006557A3" w:rsidRDefault="006557A3"/>
        </w:tc>
        <w:tc>
          <w:tcPr>
            <w:tcW w:w="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104350E" w14:textId="77777777" w:rsidR="006557A3" w:rsidRDefault="006557A3"/>
        </w:tc>
        <w:tc>
          <w:tcPr>
            <w:tcW w:w="179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9743C77" w14:textId="77777777" w:rsidR="006557A3" w:rsidRDefault="006557A3"/>
        </w:tc>
      </w:tr>
      <w:tr w:rsidR="006557A3" w14:paraId="733FBAF6" w14:textId="77777777">
        <w:trPr>
          <w:trHeight w:hRule="exact" w:val="350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584D3EB4" w14:textId="77777777" w:rsidR="006557A3" w:rsidRDefault="00000000">
            <w:pPr>
              <w:spacing w:before="56"/>
              <w:ind w:left="5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pacing w:val="-2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</w:rPr>
              <w:t>e</w:t>
            </w:r>
            <w:r>
              <w:rPr>
                <w:rFonts w:ascii="Arial" w:eastAsia="Arial" w:hAnsi="Arial" w:cs="Arial"/>
                <w:b/>
              </w:rPr>
              <w:t xml:space="preserve">mbar </w:t>
            </w:r>
            <w:proofErr w:type="spellStart"/>
            <w:r>
              <w:rPr>
                <w:rFonts w:ascii="Arial" w:eastAsia="Arial" w:hAnsi="Arial" w:cs="Arial"/>
                <w:b/>
                <w:spacing w:val="-1"/>
              </w:rPr>
              <w:t>J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  <w:spacing w:val="-2"/>
              </w:rPr>
              <w:t>w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</w:rPr>
              <w:t>ban</w:t>
            </w:r>
            <w:proofErr w:type="spellEnd"/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B679E" w14:textId="77777777" w:rsidR="006557A3" w:rsidRDefault="00000000">
            <w:pPr>
              <w:spacing w:before="56"/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2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2E547" w14:textId="77777777" w:rsidR="006557A3" w:rsidRDefault="00000000">
            <w:pPr>
              <w:spacing w:before="56"/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pacing w:val="-15"/>
              </w:rPr>
              <w:t>Y</w:t>
            </w:r>
            <w:r>
              <w:rPr>
                <w:rFonts w:ascii="Arial" w:eastAsia="Arial" w:hAnsi="Arial" w:cs="Arial"/>
              </w:rPr>
              <w:t>a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  <w:spacing w:val="-1"/>
              </w:rPr>
              <w:t xml:space="preserve"> </w:t>
            </w:r>
            <w:r>
              <w:rPr>
                <w:rFonts w:ascii="Arial" w:eastAsia="Arial" w:hAnsi="Arial" w:cs="Arial"/>
                <w:strike/>
                <w:spacing w:val="-8"/>
              </w:rPr>
              <w:t>T</w:t>
            </w:r>
            <w:r>
              <w:rPr>
                <w:rFonts w:ascii="Arial" w:eastAsia="Arial" w:hAnsi="Arial" w:cs="Arial"/>
                <w:strike/>
              </w:rPr>
              <w:t>i</w:t>
            </w:r>
            <w:r>
              <w:rPr>
                <w:rFonts w:ascii="Arial" w:eastAsia="Arial" w:hAnsi="Arial" w:cs="Arial"/>
                <w:strike/>
                <w:spacing w:val="1"/>
              </w:rPr>
              <w:t>da</w:t>
            </w:r>
            <w:r>
              <w:rPr>
                <w:rFonts w:ascii="Arial" w:eastAsia="Arial" w:hAnsi="Arial" w:cs="Arial"/>
                <w:strike/>
              </w:rPr>
              <w:t>k</w:t>
            </w:r>
          </w:p>
        </w:tc>
        <w:tc>
          <w:tcPr>
            <w:tcW w:w="278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2FD29635" w14:textId="77777777" w:rsidR="006557A3" w:rsidRDefault="006557A3"/>
        </w:tc>
        <w:tc>
          <w:tcPr>
            <w:tcW w:w="1446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B3C6DB"/>
          </w:tcPr>
          <w:p w14:paraId="3CD938AF" w14:textId="77777777" w:rsidR="006557A3" w:rsidRDefault="006557A3"/>
        </w:tc>
        <w:tc>
          <w:tcPr>
            <w:tcW w:w="1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4607736" w14:textId="77777777" w:rsidR="006557A3" w:rsidRDefault="006557A3"/>
        </w:tc>
        <w:tc>
          <w:tcPr>
            <w:tcW w:w="1796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3CA4ED9" w14:textId="77777777" w:rsidR="006557A3" w:rsidRDefault="006557A3"/>
        </w:tc>
      </w:tr>
      <w:tr w:rsidR="006557A3" w14:paraId="2F9A2442" w14:textId="77777777">
        <w:trPr>
          <w:trHeight w:hRule="exact" w:val="654"/>
        </w:trPr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6EF4714A" w14:textId="77777777" w:rsidR="006557A3" w:rsidRDefault="006557A3">
            <w:pPr>
              <w:spacing w:before="8" w:line="200" w:lineRule="exact"/>
            </w:pPr>
          </w:p>
          <w:p w14:paraId="32AB22E3" w14:textId="77777777" w:rsidR="006557A3" w:rsidRDefault="00000000">
            <w:pPr>
              <w:ind w:left="56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K</w:t>
            </w:r>
            <w:r>
              <w:rPr>
                <w:rFonts w:ascii="Arial" w:eastAsia="Arial" w:hAnsi="Arial" w:cs="Arial"/>
                <w:b/>
                <w:spacing w:val="-1"/>
              </w:rPr>
              <w:t>a</w:t>
            </w:r>
            <w:r>
              <w:rPr>
                <w:rFonts w:ascii="Arial" w:eastAsia="Arial" w:hAnsi="Arial" w:cs="Arial"/>
                <w:b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</w:rPr>
              <w:t>k</w:t>
            </w:r>
            <w:r>
              <w:rPr>
                <w:rFonts w:ascii="Arial" w:eastAsia="Arial" w:hAnsi="Arial" w:cs="Arial"/>
                <w:b/>
              </w:rPr>
              <w:t>u</w:t>
            </w:r>
            <w:r>
              <w:rPr>
                <w:rFonts w:ascii="Arial" w:eastAsia="Arial" w:hAnsi="Arial" w:cs="Arial"/>
                <w:b/>
                <w:spacing w:val="-2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</w:rPr>
              <w:t>a</w:t>
            </w:r>
            <w:r>
              <w:rPr>
                <w:rFonts w:ascii="Arial" w:eastAsia="Arial" w:hAnsi="Arial" w:cs="Arial"/>
                <w:b/>
                <w:spacing w:val="-1"/>
              </w:rPr>
              <w:t>t</w:t>
            </w:r>
            <w:r>
              <w:rPr>
                <w:rFonts w:ascii="Arial" w:eastAsia="Arial" w:hAnsi="Arial" w:cs="Arial"/>
                <w:b/>
              </w:rPr>
              <w:t>or</w:t>
            </w:r>
            <w:proofErr w:type="spellEnd"/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33CE" w14:textId="77777777" w:rsidR="006557A3" w:rsidRDefault="006557A3">
            <w:pPr>
              <w:spacing w:before="8" w:line="200" w:lineRule="exact"/>
            </w:pPr>
          </w:p>
          <w:p w14:paraId="6DDE61C4" w14:textId="77777777" w:rsidR="006557A3" w:rsidRDefault="00000000">
            <w:pPr>
              <w:ind w:left="113" w:right="10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27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986AE" w14:textId="77777777" w:rsidR="006557A3" w:rsidRDefault="006557A3">
            <w:pPr>
              <w:spacing w:before="8" w:line="200" w:lineRule="exact"/>
            </w:pPr>
          </w:p>
          <w:p w14:paraId="10907909" w14:textId="77777777" w:rsidR="006557A3" w:rsidRDefault="00000000">
            <w:pPr>
              <w:ind w:left="58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trike/>
                <w:spacing w:val="-15"/>
              </w:rPr>
              <w:t>Y</w:t>
            </w:r>
            <w:r>
              <w:rPr>
                <w:rFonts w:ascii="Arial" w:eastAsia="Arial" w:hAnsi="Arial" w:cs="Arial"/>
                <w:strike/>
              </w:rPr>
              <w:t>a</w:t>
            </w:r>
            <w:r>
              <w:rPr>
                <w:rFonts w:ascii="Arial" w:eastAsia="Arial" w:hAnsi="Arial" w:cs="Arial"/>
                <w:spacing w:val="1"/>
              </w:rPr>
              <w:t xml:space="preserve"> </w:t>
            </w:r>
            <w:r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  <w:spacing w:val="-3"/>
              </w:rPr>
              <w:t xml:space="preserve"> </w:t>
            </w:r>
            <w:r>
              <w:rPr>
                <w:rFonts w:ascii="Arial" w:eastAsia="Arial" w:hAnsi="Arial" w:cs="Arial"/>
              </w:rPr>
              <w:t>T</w:t>
            </w:r>
            <w:r>
              <w:rPr>
                <w:rFonts w:ascii="Arial" w:eastAsia="Arial" w:hAnsi="Arial" w:cs="Arial"/>
                <w:spacing w:val="-2"/>
              </w:rPr>
              <w:t>I</w:t>
            </w:r>
            <w:r>
              <w:rPr>
                <w:rFonts w:ascii="Arial" w:eastAsia="Arial" w:hAnsi="Arial" w:cs="Arial"/>
                <w:spacing w:val="1"/>
              </w:rPr>
              <w:t>da</w:t>
            </w:r>
            <w:r>
              <w:rPr>
                <w:rFonts w:ascii="Arial" w:eastAsia="Arial" w:hAnsi="Arial" w:cs="Arial"/>
              </w:rPr>
              <w:t>k</w:t>
            </w:r>
          </w:p>
        </w:tc>
        <w:tc>
          <w:tcPr>
            <w:tcW w:w="27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11800E1D" w14:textId="77777777" w:rsidR="006557A3" w:rsidRDefault="006557A3"/>
        </w:tc>
        <w:tc>
          <w:tcPr>
            <w:tcW w:w="14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C6DB"/>
          </w:tcPr>
          <w:p w14:paraId="78AA18B7" w14:textId="77777777" w:rsidR="006557A3" w:rsidRDefault="006557A3"/>
        </w:tc>
        <w:tc>
          <w:tcPr>
            <w:tcW w:w="1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32ECD" w14:textId="77777777" w:rsidR="006557A3" w:rsidRDefault="006557A3"/>
        </w:tc>
        <w:tc>
          <w:tcPr>
            <w:tcW w:w="179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72DF0" w14:textId="77777777" w:rsidR="006557A3" w:rsidRDefault="006557A3"/>
        </w:tc>
      </w:tr>
    </w:tbl>
    <w:p w14:paraId="476DCA2C" w14:textId="77777777" w:rsidR="006557A3" w:rsidRDefault="006557A3">
      <w:pPr>
        <w:spacing w:before="13" w:line="220" w:lineRule="exact"/>
        <w:rPr>
          <w:sz w:val="22"/>
          <w:szCs w:val="22"/>
        </w:rPr>
      </w:pPr>
    </w:p>
    <w:p w14:paraId="59F1DDCA" w14:textId="77777777" w:rsidR="006557A3" w:rsidRDefault="00000000">
      <w:pPr>
        <w:spacing w:before="36"/>
        <w:ind w:left="556"/>
        <w:rPr>
          <w:rFonts w:ascii="Georgia" w:eastAsia="Georgia" w:hAnsi="Georgia" w:cs="Georgia"/>
          <w:sz w:val="22"/>
          <w:szCs w:val="22"/>
        </w:rPr>
      </w:pPr>
      <w:r>
        <w:pict w14:anchorId="66086F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3.1pt;margin-top:40.85pt;width:81.2pt;height:60.2pt;z-index:-251659264;mso-position-horizontal-relative:page;mso-position-vertical-relative:page">
            <v:imagedata r:id="rId5" o:title=""/>
            <w10:wrap anchorx="page" anchory="page"/>
          </v:shape>
        </w:pict>
      </w:r>
      <w:proofErr w:type="spellStart"/>
      <w:r>
        <w:rPr>
          <w:rFonts w:ascii="Georgia" w:eastAsia="Georgia" w:hAnsi="Georgia" w:cs="Georgia"/>
          <w:b/>
          <w:sz w:val="22"/>
          <w:szCs w:val="22"/>
        </w:rPr>
        <w:t>Pet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b/>
          <w:sz w:val="22"/>
          <w:szCs w:val="22"/>
        </w:rPr>
        <w:t>nj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b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b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b/>
          <w:sz w:val="22"/>
          <w:szCs w:val="22"/>
        </w:rPr>
        <w:t>m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b/>
          <w:sz w:val="22"/>
          <w:szCs w:val="22"/>
        </w:rPr>
        <w:t>m:</w:t>
      </w:r>
    </w:p>
    <w:p w14:paraId="2ED66620" w14:textId="77777777" w:rsidR="006557A3" w:rsidRDefault="00000000">
      <w:pPr>
        <w:spacing w:before="36"/>
        <w:ind w:left="556"/>
        <w:rPr>
          <w:rFonts w:ascii="Georgia" w:eastAsia="Georgia" w:hAnsi="Georgia" w:cs="Georgia"/>
          <w:sz w:val="22"/>
          <w:szCs w:val="22"/>
        </w:rPr>
      </w:pPr>
      <w:r>
        <w:pict w14:anchorId="6C997CC5">
          <v:shape id="_x0000_s1026" type="#_x0000_t75" style="position:absolute;left:0;text-align:left;margin-left:289.9pt;margin-top:-116.85pt;width:99.05pt;height:60.75pt;z-index:-251658240;mso-position-horizontal-relative:page">
            <v:imagedata r:id="rId6" o:title=""/>
            <w10:wrap anchorx="page"/>
          </v:shape>
        </w:pic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Berd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 xml:space="preserve">a </w:t>
      </w:r>
      <w:proofErr w:type="spellStart"/>
      <w:r>
        <w:rPr>
          <w:rFonts w:ascii="Georgia" w:eastAsia="Georgia" w:hAnsi="Georgia" w:cs="Georgia"/>
          <w:sz w:val="22"/>
          <w:szCs w:val="22"/>
        </w:rPr>
        <w:t>te</w:t>
      </w:r>
      <w:r>
        <w:rPr>
          <w:rFonts w:ascii="Georgia" w:eastAsia="Georgia" w:hAnsi="Georgia" w:cs="Georgia"/>
          <w:spacing w:val="2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ih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hu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um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memu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meng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z w:val="22"/>
          <w:szCs w:val="22"/>
        </w:rPr>
        <w:t>rj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!</w:t>
      </w:r>
      <w:proofErr w:type="gramEnd"/>
    </w:p>
    <w:p w14:paraId="7218A7FF" w14:textId="77777777" w:rsidR="006557A3" w:rsidRDefault="00000000">
      <w:pPr>
        <w:spacing w:line="240" w:lineRule="exact"/>
        <w:ind w:left="556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oa</w:t>
      </w:r>
      <w:r>
        <w:rPr>
          <w:rFonts w:ascii="Georgia" w:eastAsia="Georgia" w:hAnsi="Georgia" w:cs="Georgia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cerm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tik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z w:val="22"/>
          <w:szCs w:val="22"/>
        </w:rPr>
        <w:t>dit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um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di</w:t>
      </w:r>
      <w:r>
        <w:rPr>
          <w:rFonts w:ascii="Georgia" w:eastAsia="Georgia" w:hAnsi="Georgia" w:cs="Georgia"/>
          <w:spacing w:val="2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b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!</w:t>
      </w:r>
      <w:proofErr w:type="gramEnd"/>
    </w:p>
    <w:p w14:paraId="36F1E1B1" w14:textId="77777777" w:rsidR="006557A3" w:rsidRDefault="00000000">
      <w:pPr>
        <w:ind w:left="556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3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Ber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engk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inf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rm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z w:val="22"/>
          <w:szCs w:val="22"/>
        </w:rPr>
        <w:t>if</w:t>
      </w:r>
      <w:proofErr w:type="spellEnd"/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su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pert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ny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di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j</w:t>
      </w:r>
      <w:r>
        <w:rPr>
          <w:rFonts w:ascii="Georgia" w:eastAsia="Georgia" w:hAnsi="Georgia" w:cs="Georgia"/>
          <w:sz w:val="22"/>
          <w:szCs w:val="22"/>
        </w:rPr>
        <w:t>uk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!</w:t>
      </w:r>
      <w:proofErr w:type="gramEnd"/>
    </w:p>
    <w:p w14:paraId="786C071C" w14:textId="2864D56F" w:rsidR="006557A3" w:rsidRDefault="00000000">
      <w:pPr>
        <w:spacing w:line="240" w:lineRule="exact"/>
        <w:ind w:left="556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4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Gun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mud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</w:t>
      </w:r>
      <w:r>
        <w:rPr>
          <w:rFonts w:ascii="Georgia" w:eastAsia="Georgia" w:hAnsi="Georgia" w:cs="Georgia"/>
          <w:spacing w:val="2"/>
          <w:sz w:val="22"/>
          <w:szCs w:val="22"/>
        </w:rPr>
        <w:t>p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z w:val="22"/>
          <w:szCs w:val="22"/>
        </w:rPr>
        <w:t>!</w:t>
      </w:r>
    </w:p>
    <w:p w14:paraId="6359A5C5" w14:textId="77777777" w:rsidR="006557A3" w:rsidRDefault="00000000">
      <w:pPr>
        <w:ind w:left="556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5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ul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meng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z w:val="22"/>
          <w:szCs w:val="22"/>
        </w:rPr>
        <w:t>rj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z w:val="22"/>
          <w:szCs w:val="22"/>
        </w:rPr>
        <w:t>men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nda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mu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ter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ih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1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!</w:t>
      </w:r>
      <w:proofErr w:type="gramEnd"/>
    </w:p>
    <w:p w14:paraId="0139664A" w14:textId="77777777" w:rsidR="006557A3" w:rsidRDefault="00000000">
      <w:pPr>
        <w:spacing w:line="240" w:lineRule="exact"/>
        <w:ind w:left="556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6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K</w:t>
      </w:r>
      <w:r>
        <w:rPr>
          <w:rFonts w:ascii="Georgia" w:eastAsia="Georgia" w:hAnsi="Georgia" w:cs="Georgia"/>
          <w:sz w:val="22"/>
          <w:szCs w:val="22"/>
        </w:rPr>
        <w:t>erj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et</w:t>
      </w:r>
      <w:r>
        <w:rPr>
          <w:rFonts w:ascii="Georgia" w:eastAsia="Georgia" w:hAnsi="Georgia" w:cs="Georgia"/>
          <w:spacing w:val="1"/>
          <w:sz w:val="22"/>
          <w:szCs w:val="22"/>
        </w:rPr>
        <w:t>i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</w:t>
      </w:r>
      <w:proofErr w:type="spellEnd"/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pen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kej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 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a</w:t>
      </w:r>
      <w:r>
        <w:rPr>
          <w:rFonts w:ascii="Georgia" w:eastAsia="Georgia" w:hAnsi="Georgia" w:cs="Georgia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1"/>
          <w:sz w:val="22"/>
          <w:szCs w:val="22"/>
        </w:rPr>
        <w:t>g</w:t>
      </w:r>
      <w:r>
        <w:rPr>
          <w:rFonts w:ascii="Georgia" w:eastAsia="Georgia" w:hAnsi="Georgia" w:cs="Georgia"/>
          <w:sz w:val="22"/>
          <w:szCs w:val="22"/>
        </w:rPr>
        <w:t>ung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b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!</w:t>
      </w:r>
      <w:proofErr w:type="gramEnd"/>
    </w:p>
    <w:p w14:paraId="1215D1B1" w14:textId="77777777" w:rsidR="006557A3" w:rsidRDefault="00000000">
      <w:pPr>
        <w:ind w:left="556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7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Perc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y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diri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m</w:t>
      </w:r>
      <w:r>
        <w:rPr>
          <w:rFonts w:ascii="Georgia" w:eastAsia="Georgia" w:hAnsi="Georgia" w:cs="Georgia"/>
          <w:spacing w:val="-3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ing</w:t>
      </w:r>
      <w:r>
        <w:rPr>
          <w:rFonts w:ascii="Georgia" w:eastAsia="Georgia" w:hAnsi="Georgia" w:cs="Georgia"/>
          <w:spacing w:val="1"/>
          <w:sz w:val="22"/>
          <w:szCs w:val="22"/>
        </w:rPr>
        <w:t>-</w:t>
      </w:r>
      <w:proofErr w:type="gramStart"/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ing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!</w:t>
      </w:r>
      <w:proofErr w:type="gramEnd"/>
    </w:p>
    <w:p w14:paraId="6A1A3E9A" w14:textId="77777777" w:rsidR="006557A3" w:rsidRDefault="00000000">
      <w:pPr>
        <w:spacing w:line="240" w:lineRule="exact"/>
        <w:ind w:left="556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8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2"/>
          <w:sz w:val="22"/>
          <w:szCs w:val="22"/>
        </w:rPr>
        <w:t>p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menc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z w:val="22"/>
          <w:szCs w:val="22"/>
        </w:rPr>
        <w:t>ukk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n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m,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>,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um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menj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b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!</w:t>
      </w:r>
      <w:proofErr w:type="gramEnd"/>
    </w:p>
    <w:p w14:paraId="0BE09458" w14:textId="77777777" w:rsidR="006557A3" w:rsidRDefault="00000000">
      <w:pPr>
        <w:ind w:left="916" w:right="555" w:hanging="360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9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40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dit</w:t>
      </w:r>
      <w:r>
        <w:rPr>
          <w:rFonts w:ascii="Georgia" w:eastAsia="Georgia" w:hAnsi="Georgia" w:cs="Georgia"/>
          <w:spacing w:val="1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is</w:t>
      </w:r>
      <w:proofErr w:type="spellEnd"/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ul</w:t>
      </w:r>
      <w:r>
        <w:rPr>
          <w:rFonts w:ascii="Georgia" w:eastAsia="Georgia" w:hAnsi="Georgia" w:cs="Georgia"/>
          <w:sz w:val="22"/>
          <w:szCs w:val="22"/>
        </w:rPr>
        <w:t>i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3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mu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3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ca</w:t>
      </w:r>
      <w:proofErr w:type="spellEnd"/>
      <w:r>
        <w:rPr>
          <w:rFonts w:ascii="Georgia" w:eastAsia="Georgia" w:hAnsi="Georgia" w:cs="Georgia"/>
          <w:spacing w:val="40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erta</w:t>
      </w:r>
      <w:proofErr w:type="spellEnd"/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tid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4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diper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ol</w:t>
      </w:r>
      <w:r>
        <w:rPr>
          <w:rFonts w:ascii="Georgia" w:eastAsia="Georgia" w:hAnsi="Georgia" w:cs="Georgia"/>
          <w:sz w:val="22"/>
          <w:szCs w:val="22"/>
        </w:rPr>
        <w:t>eh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kerja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gramStart"/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in !</w:t>
      </w:r>
      <w:proofErr w:type="gramEnd"/>
    </w:p>
    <w:p w14:paraId="41A7AF76" w14:textId="77777777" w:rsidR="006557A3" w:rsidRDefault="00000000">
      <w:pPr>
        <w:spacing w:line="240" w:lineRule="exact"/>
        <w:ind w:left="556"/>
        <w:rPr>
          <w:rFonts w:ascii="Georgia" w:eastAsia="Georgia" w:hAnsi="Georgia" w:cs="Georgia"/>
          <w:sz w:val="22"/>
          <w:szCs w:val="22"/>
        </w:rPr>
      </w:pPr>
      <w:r>
        <w:rPr>
          <w:sz w:val="22"/>
          <w:szCs w:val="22"/>
        </w:rPr>
        <w:t>1</w:t>
      </w:r>
      <w:r>
        <w:rPr>
          <w:spacing w:val="-2"/>
          <w:sz w:val="22"/>
          <w:szCs w:val="22"/>
        </w:rPr>
        <w:t>0</w:t>
      </w:r>
      <w:r>
        <w:rPr>
          <w:sz w:val="22"/>
          <w:szCs w:val="22"/>
        </w:rPr>
        <w:t>.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ks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</w:t>
      </w:r>
      <w:r>
        <w:rPr>
          <w:rFonts w:ascii="Georgia" w:eastAsia="Georgia" w:hAnsi="Georgia" w:cs="Georgia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ba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um</w:t>
      </w:r>
      <w:proofErr w:type="spellEnd"/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meng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mp</w:t>
      </w:r>
      <w:r>
        <w:rPr>
          <w:rFonts w:ascii="Georgia" w:eastAsia="Georgia" w:hAnsi="Georgia" w:cs="Georgia"/>
          <w:spacing w:val="1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nn</w:t>
      </w:r>
      <w:r>
        <w:rPr>
          <w:rFonts w:ascii="Georgia" w:eastAsia="Georgia" w:hAnsi="Georgia" w:cs="Georgia"/>
          <w:spacing w:val="1"/>
          <w:sz w:val="22"/>
          <w:szCs w:val="22"/>
        </w:rPr>
        <w:t>y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!</w:t>
      </w:r>
      <w:proofErr w:type="gramEnd"/>
    </w:p>
    <w:p w14:paraId="5903243F" w14:textId="77777777" w:rsidR="006557A3" w:rsidRDefault="00000000">
      <w:pPr>
        <w:ind w:left="916" w:right="558" w:hanging="360"/>
        <w:rPr>
          <w:rFonts w:ascii="Georgia" w:eastAsia="Georgia" w:hAnsi="Georgia" w:cs="Georgia"/>
          <w:sz w:val="22"/>
          <w:szCs w:val="22"/>
        </w:rPr>
      </w:pPr>
      <w:r>
        <w:rPr>
          <w:sz w:val="22"/>
          <w:szCs w:val="22"/>
        </w:rPr>
        <w:t>1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.</w:t>
      </w:r>
      <w:r>
        <w:rPr>
          <w:spacing w:val="32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ka</w:t>
      </w:r>
      <w:r>
        <w:rPr>
          <w:rFonts w:ascii="Georgia" w:eastAsia="Georgia" w:hAnsi="Georgia" w:cs="Georgia"/>
          <w:spacing w:val="4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da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ident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(c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py</w:t>
      </w:r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p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te),</w:t>
      </w:r>
      <w:r>
        <w:rPr>
          <w:rFonts w:ascii="Georgia" w:eastAsia="Georgia" w:hAnsi="Georgia" w:cs="Georgia"/>
          <w:spacing w:val="4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i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gi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</w:t>
      </w:r>
      <w:r>
        <w:rPr>
          <w:rFonts w:ascii="Georgia" w:eastAsia="Georgia" w:hAnsi="Georgia" w:cs="Georgia"/>
          <w:spacing w:val="2"/>
          <w:sz w:val="22"/>
          <w:szCs w:val="22"/>
        </w:rPr>
        <w:t>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46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proofErr w:type="gram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!</w:t>
      </w:r>
      <w:proofErr w:type="gramEnd"/>
    </w:p>
    <w:p w14:paraId="689271AE" w14:textId="77777777" w:rsidR="006557A3" w:rsidRDefault="00000000">
      <w:pPr>
        <w:spacing w:before="3" w:line="240" w:lineRule="exact"/>
        <w:ind w:left="916" w:right="549" w:hanging="360"/>
        <w:rPr>
          <w:rFonts w:ascii="Georgia" w:eastAsia="Georgia" w:hAnsi="Georgia" w:cs="Georgia"/>
          <w:sz w:val="22"/>
          <w:szCs w:val="22"/>
        </w:rPr>
      </w:pPr>
      <w:r>
        <w:rPr>
          <w:sz w:val="22"/>
          <w:szCs w:val="22"/>
        </w:rPr>
        <w:t>1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.</w:t>
      </w:r>
      <w:r>
        <w:rPr>
          <w:spacing w:val="3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Uj</w:t>
      </w:r>
      <w:r>
        <w:rPr>
          <w:rFonts w:ascii="Georgia" w:eastAsia="Georgia" w:hAnsi="Georgia" w:cs="Georgia"/>
          <w:spacing w:val="-1"/>
          <w:sz w:val="22"/>
          <w:szCs w:val="22"/>
        </w:rPr>
        <w:t>ia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-2"/>
          <w:sz w:val="22"/>
          <w:szCs w:val="22"/>
        </w:rPr>
        <w:t>k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</w:t>
      </w:r>
      <w:r>
        <w:rPr>
          <w:rFonts w:ascii="Georgia" w:eastAsia="Georgia" w:hAnsi="Georgia" w:cs="Georgia"/>
          <w:spacing w:val="1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ktu</w:t>
      </w:r>
      <w:proofErr w:type="spellEnd"/>
      <w:r>
        <w:rPr>
          <w:rFonts w:ascii="Georgia" w:eastAsia="Georgia" w:hAnsi="Georgia" w:cs="Georgia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1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te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ditet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peng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mpu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</w:t>
      </w:r>
      <w:proofErr w:type="spellEnd"/>
      <w:r>
        <w:rPr>
          <w:rFonts w:ascii="Georgia" w:eastAsia="Georgia" w:hAnsi="Georgia" w:cs="Georgia"/>
          <w:spacing w:val="1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uj</w:t>
      </w:r>
      <w:r>
        <w:rPr>
          <w:rFonts w:ascii="Georgia" w:eastAsia="Georgia" w:hAnsi="Georgia" w:cs="Georgia"/>
          <w:spacing w:val="-1"/>
          <w:sz w:val="22"/>
          <w:szCs w:val="22"/>
        </w:rPr>
        <w:t>ia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tid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ol</w:t>
      </w:r>
      <w:r>
        <w:rPr>
          <w:rFonts w:ascii="Georgia" w:eastAsia="Georgia" w:hAnsi="Georgia" w:cs="Georgia"/>
          <w:sz w:val="22"/>
          <w:szCs w:val="22"/>
        </w:rPr>
        <w:t>eh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ihi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ktu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z w:val="22"/>
          <w:szCs w:val="22"/>
        </w:rPr>
        <w:t>te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ditet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!</w:t>
      </w:r>
      <w:proofErr w:type="gramEnd"/>
    </w:p>
    <w:p w14:paraId="55201686" w14:textId="77777777" w:rsidR="006557A3" w:rsidRDefault="006557A3">
      <w:pPr>
        <w:spacing w:before="12" w:line="260" w:lineRule="exact"/>
        <w:rPr>
          <w:sz w:val="26"/>
          <w:szCs w:val="26"/>
        </w:rPr>
      </w:pPr>
    </w:p>
    <w:p w14:paraId="4B0CE540" w14:textId="77777777" w:rsidR="006557A3" w:rsidRDefault="00000000">
      <w:pPr>
        <w:ind w:left="556"/>
        <w:rPr>
          <w:rFonts w:ascii="Georgia" w:eastAsia="Georgia" w:hAnsi="Georgia" w:cs="Georgia"/>
          <w:sz w:val="22"/>
          <w:szCs w:val="22"/>
        </w:rPr>
      </w:pPr>
      <w:proofErr w:type="spellStart"/>
      <w:r>
        <w:rPr>
          <w:rFonts w:ascii="Georgia" w:eastAsia="Georgia" w:hAnsi="Georgia" w:cs="Georgia"/>
          <w:b/>
          <w:sz w:val="22"/>
          <w:szCs w:val="22"/>
        </w:rPr>
        <w:t>Pet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b/>
          <w:sz w:val="22"/>
          <w:szCs w:val="22"/>
        </w:rPr>
        <w:t>nj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b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b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b/>
          <w:spacing w:val="-2"/>
          <w:sz w:val="22"/>
          <w:szCs w:val="22"/>
        </w:rPr>
        <w:t>K</w:t>
      </w:r>
      <w:r>
        <w:rPr>
          <w:rFonts w:ascii="Georgia" w:eastAsia="Georgia" w:hAnsi="Georgia" w:cs="Georgia"/>
          <w:b/>
          <w:sz w:val="22"/>
          <w:szCs w:val="22"/>
        </w:rPr>
        <w:t>h</w:t>
      </w:r>
      <w:r>
        <w:rPr>
          <w:rFonts w:ascii="Georgia" w:eastAsia="Georgia" w:hAnsi="Georgia" w:cs="Georgia"/>
          <w:b/>
          <w:spacing w:val="1"/>
          <w:sz w:val="22"/>
          <w:szCs w:val="22"/>
        </w:rPr>
        <w:t>u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b/>
          <w:spacing w:val="1"/>
          <w:sz w:val="22"/>
          <w:szCs w:val="22"/>
        </w:rPr>
        <w:t>u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b/>
          <w:sz w:val="22"/>
          <w:szCs w:val="22"/>
        </w:rPr>
        <w:t>:</w:t>
      </w:r>
    </w:p>
    <w:p w14:paraId="48C3A888" w14:textId="77777777" w:rsidR="006557A3" w:rsidRDefault="00000000">
      <w:pPr>
        <w:ind w:left="55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color w:val="D8D8D8"/>
          <w:sz w:val="22"/>
          <w:szCs w:val="22"/>
        </w:rPr>
        <w:t>…</w:t>
      </w:r>
      <w:r>
        <w:rPr>
          <w:rFonts w:ascii="Georgia" w:eastAsia="Georgia" w:hAnsi="Georgia" w:cs="Georgia"/>
          <w:color w:val="D8D8D8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i/>
          <w:color w:val="D8D8D8"/>
          <w:sz w:val="22"/>
          <w:szCs w:val="22"/>
        </w:rPr>
        <w:t>i</w:t>
      </w:r>
      <w:r>
        <w:rPr>
          <w:rFonts w:ascii="Georgia" w:eastAsia="Georgia" w:hAnsi="Georgia" w:cs="Georgia"/>
          <w:i/>
          <w:color w:val="D8D8D8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i/>
          <w:color w:val="D8D8D8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i/>
          <w:color w:val="D8D8D8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i/>
          <w:color w:val="D8D8D8"/>
          <w:sz w:val="22"/>
          <w:szCs w:val="22"/>
        </w:rPr>
        <w:t>di</w:t>
      </w:r>
      <w:r>
        <w:rPr>
          <w:rFonts w:ascii="Georgia" w:eastAsia="Georgia" w:hAnsi="Georgia" w:cs="Georgia"/>
          <w:i/>
          <w:color w:val="D8D8D8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i/>
          <w:color w:val="D8D8D8"/>
          <w:sz w:val="22"/>
          <w:szCs w:val="22"/>
        </w:rPr>
        <w:t>ini</w:t>
      </w:r>
      <w:proofErr w:type="spellEnd"/>
      <w:r>
        <w:rPr>
          <w:rFonts w:ascii="Georgia" w:eastAsia="Georgia" w:hAnsi="Georgia" w:cs="Georgia"/>
          <w:i/>
          <w:color w:val="D8D8D8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i/>
          <w:color w:val="D8D8D8"/>
          <w:sz w:val="22"/>
          <w:szCs w:val="22"/>
        </w:rPr>
        <w:t>jika</w:t>
      </w:r>
      <w:proofErr w:type="spellEnd"/>
      <w:r>
        <w:rPr>
          <w:rFonts w:ascii="Georgia" w:eastAsia="Georgia" w:hAnsi="Georgia" w:cs="Georgia"/>
          <w:i/>
          <w:color w:val="D8D8D8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i/>
          <w:color w:val="D8D8D8"/>
          <w:sz w:val="22"/>
          <w:szCs w:val="22"/>
        </w:rPr>
        <w:t>a</w:t>
      </w:r>
      <w:r>
        <w:rPr>
          <w:rFonts w:ascii="Georgia" w:eastAsia="Georgia" w:hAnsi="Georgia" w:cs="Georgia"/>
          <w:i/>
          <w:color w:val="D8D8D8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i/>
          <w:color w:val="D8D8D8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i/>
          <w:color w:val="D8D8D8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i/>
          <w:color w:val="D8D8D8"/>
          <w:spacing w:val="1"/>
          <w:sz w:val="22"/>
          <w:szCs w:val="22"/>
        </w:rPr>
        <w:t>p</w:t>
      </w:r>
      <w:r>
        <w:rPr>
          <w:rFonts w:ascii="Georgia" w:eastAsia="Georgia" w:hAnsi="Georgia" w:cs="Georgia"/>
          <w:i/>
          <w:color w:val="D8D8D8"/>
          <w:sz w:val="22"/>
          <w:szCs w:val="22"/>
        </w:rPr>
        <w:t>etunjuk</w:t>
      </w:r>
      <w:proofErr w:type="spellEnd"/>
      <w:r>
        <w:rPr>
          <w:rFonts w:ascii="Georgia" w:eastAsia="Georgia" w:hAnsi="Georgia" w:cs="Georgia"/>
          <w:i/>
          <w:color w:val="D8D8D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i/>
          <w:color w:val="D8D8D8"/>
          <w:sz w:val="22"/>
          <w:szCs w:val="22"/>
        </w:rPr>
        <w:t>khu</w:t>
      </w:r>
      <w:r>
        <w:rPr>
          <w:rFonts w:ascii="Georgia" w:eastAsia="Georgia" w:hAnsi="Georgia" w:cs="Georgia"/>
          <w:i/>
          <w:color w:val="D8D8D8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i/>
          <w:color w:val="D8D8D8"/>
          <w:spacing w:val="1"/>
          <w:sz w:val="22"/>
          <w:szCs w:val="22"/>
        </w:rPr>
        <w:t>u</w:t>
      </w:r>
      <w:r>
        <w:rPr>
          <w:rFonts w:ascii="Georgia" w:eastAsia="Georgia" w:hAnsi="Georgia" w:cs="Georgia"/>
          <w:i/>
          <w:color w:val="D8D8D8"/>
          <w:spacing w:val="3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color w:val="D8D8D8"/>
          <w:sz w:val="22"/>
          <w:szCs w:val="22"/>
        </w:rPr>
        <w:t>…</w:t>
      </w:r>
    </w:p>
    <w:p w14:paraId="152552E9" w14:textId="77777777" w:rsidR="006557A3" w:rsidRDefault="00000000">
      <w:pPr>
        <w:spacing w:line="260" w:lineRule="exact"/>
        <w:ind w:left="556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rFonts w:ascii="Georgia" w:eastAsia="Georgia" w:hAnsi="Georgia" w:cs="Georgia"/>
          <w:sz w:val="22"/>
          <w:szCs w:val="22"/>
        </w:rPr>
        <w:t>Bu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al</w:t>
      </w:r>
      <w:r>
        <w:rPr>
          <w:rFonts w:ascii="Georgia" w:eastAsia="Georgia" w:hAnsi="Georgia" w:cs="Georgia"/>
          <w:sz w:val="22"/>
          <w:szCs w:val="22"/>
        </w:rPr>
        <w:t>in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ri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te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kerj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>,</w:t>
      </w:r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kemudi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em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:</w:t>
      </w:r>
    </w:p>
    <w:p w14:paraId="53EA5E87" w14:textId="77777777" w:rsidR="006557A3" w:rsidRDefault="006557A3">
      <w:pPr>
        <w:ind w:left="880" w:right="4005"/>
        <w:jc w:val="center"/>
        <w:rPr>
          <w:rFonts w:ascii="Georgia" w:eastAsia="Georgia" w:hAnsi="Georgia" w:cs="Georgia"/>
          <w:sz w:val="22"/>
          <w:szCs w:val="22"/>
        </w:rPr>
      </w:pPr>
      <w:hyperlink r:id="rId7">
        <w:r>
          <w:rPr>
            <w:rFonts w:ascii="Georgia" w:eastAsia="Georgia" w:hAnsi="Georgia" w:cs="Georgia"/>
            <w:color w:val="00007F"/>
            <w:sz w:val="22"/>
            <w:szCs w:val="22"/>
            <w:u w:val="single" w:color="00007F"/>
          </w:rPr>
          <w:t>j</w:t>
        </w:r>
        <w:r>
          <w:rPr>
            <w:rFonts w:ascii="Georgia" w:eastAsia="Georgia" w:hAnsi="Georgia" w:cs="Georgia"/>
            <w:color w:val="00007F"/>
            <w:spacing w:val="-1"/>
            <w:sz w:val="22"/>
            <w:szCs w:val="22"/>
            <w:u w:val="single" w:color="00007F"/>
          </w:rPr>
          <w:t>o</w:t>
        </w:r>
        <w:r>
          <w:rPr>
            <w:rFonts w:ascii="Georgia" w:eastAsia="Georgia" w:hAnsi="Georgia" w:cs="Georgia"/>
            <w:color w:val="00007F"/>
            <w:sz w:val="22"/>
            <w:szCs w:val="22"/>
            <w:u w:val="single" w:color="00007F"/>
          </w:rPr>
          <w:t>k</w:t>
        </w:r>
        <w:r>
          <w:rPr>
            <w:rFonts w:ascii="Georgia" w:eastAsia="Georgia" w:hAnsi="Georgia" w:cs="Georgia"/>
            <w:color w:val="00007F"/>
            <w:spacing w:val="-1"/>
            <w:sz w:val="22"/>
            <w:szCs w:val="22"/>
            <w:u w:val="single" w:color="00007F"/>
          </w:rPr>
          <w:t>o</w:t>
        </w:r>
        <w:r>
          <w:rPr>
            <w:rFonts w:ascii="Georgia" w:eastAsia="Georgia" w:hAnsi="Georgia" w:cs="Georgia"/>
            <w:color w:val="00007F"/>
            <w:spacing w:val="1"/>
            <w:sz w:val="22"/>
            <w:szCs w:val="22"/>
            <w:u w:val="single" w:color="00007F"/>
          </w:rPr>
          <w:t>s</w:t>
        </w:r>
        <w:r>
          <w:rPr>
            <w:rFonts w:ascii="Georgia" w:eastAsia="Georgia" w:hAnsi="Georgia" w:cs="Georgia"/>
            <w:color w:val="00007F"/>
            <w:spacing w:val="-1"/>
            <w:sz w:val="22"/>
            <w:szCs w:val="22"/>
            <w:u w:val="single" w:color="00007F"/>
          </w:rPr>
          <w:t>a</w:t>
        </w:r>
        <w:r>
          <w:rPr>
            <w:rFonts w:ascii="Georgia" w:eastAsia="Georgia" w:hAnsi="Georgia" w:cs="Georgia"/>
            <w:color w:val="00007F"/>
            <w:sz w:val="22"/>
            <w:szCs w:val="22"/>
            <w:u w:val="single" w:color="00007F"/>
          </w:rPr>
          <w:t>putr</w:t>
        </w:r>
        <w:r>
          <w:rPr>
            <w:rFonts w:ascii="Georgia" w:eastAsia="Georgia" w:hAnsi="Georgia" w:cs="Georgia"/>
            <w:color w:val="00007F"/>
            <w:spacing w:val="1"/>
            <w:sz w:val="22"/>
            <w:szCs w:val="22"/>
            <w:u w:val="single" w:color="00007F"/>
          </w:rPr>
          <w:t>o</w:t>
        </w:r>
        <w:r>
          <w:rPr>
            <w:rFonts w:ascii="Georgia" w:eastAsia="Georgia" w:hAnsi="Georgia" w:cs="Georgia"/>
            <w:color w:val="00007F"/>
            <w:sz w:val="22"/>
            <w:szCs w:val="22"/>
            <w:u w:val="single" w:color="00007F"/>
          </w:rPr>
          <w:t>@u</w:t>
        </w:r>
        <w:r>
          <w:rPr>
            <w:rFonts w:ascii="Georgia" w:eastAsia="Georgia" w:hAnsi="Georgia" w:cs="Georgia"/>
            <w:color w:val="00007F"/>
            <w:spacing w:val="1"/>
            <w:sz w:val="22"/>
            <w:szCs w:val="22"/>
            <w:u w:val="single" w:color="00007F"/>
          </w:rPr>
          <w:t>b</w:t>
        </w:r>
        <w:r>
          <w:rPr>
            <w:rFonts w:ascii="Georgia" w:eastAsia="Georgia" w:hAnsi="Georgia" w:cs="Georgia"/>
            <w:color w:val="00007F"/>
            <w:spacing w:val="-2"/>
            <w:sz w:val="22"/>
            <w:szCs w:val="22"/>
            <w:u w:val="single" w:color="00007F"/>
          </w:rPr>
          <w:t>k</w:t>
        </w:r>
        <w:r>
          <w:rPr>
            <w:rFonts w:ascii="Georgia" w:eastAsia="Georgia" w:hAnsi="Georgia" w:cs="Georgia"/>
            <w:color w:val="00007F"/>
            <w:spacing w:val="1"/>
            <w:sz w:val="22"/>
            <w:szCs w:val="22"/>
            <w:u w:val="single" w:color="00007F"/>
          </w:rPr>
          <w:t>.</w:t>
        </w:r>
        <w:r>
          <w:rPr>
            <w:rFonts w:ascii="Georgia" w:eastAsia="Georgia" w:hAnsi="Georgia" w:cs="Georgia"/>
            <w:color w:val="00007F"/>
            <w:spacing w:val="-1"/>
            <w:sz w:val="22"/>
            <w:szCs w:val="22"/>
            <w:u w:val="single" w:color="00007F"/>
          </w:rPr>
          <w:t>a</w:t>
        </w:r>
        <w:r>
          <w:rPr>
            <w:rFonts w:ascii="Georgia" w:eastAsia="Georgia" w:hAnsi="Georgia" w:cs="Georgia"/>
            <w:color w:val="00007F"/>
            <w:sz w:val="22"/>
            <w:szCs w:val="22"/>
            <w:u w:val="single" w:color="00007F"/>
          </w:rPr>
          <w:t>c</w:t>
        </w:r>
        <w:r>
          <w:rPr>
            <w:rFonts w:ascii="Georgia" w:eastAsia="Georgia" w:hAnsi="Georgia" w:cs="Georgia"/>
            <w:color w:val="00007F"/>
            <w:spacing w:val="1"/>
            <w:sz w:val="22"/>
            <w:szCs w:val="22"/>
            <w:u w:val="single" w:color="00007F"/>
          </w:rPr>
          <w:t>.</w:t>
        </w:r>
        <w:r>
          <w:rPr>
            <w:rFonts w:ascii="Georgia" w:eastAsia="Georgia" w:hAnsi="Georgia" w:cs="Georgia"/>
            <w:color w:val="00007F"/>
            <w:sz w:val="22"/>
            <w:szCs w:val="22"/>
            <w:u w:val="single" w:color="00007F"/>
          </w:rPr>
          <w:t>i</w:t>
        </w:r>
        <w:r>
          <w:rPr>
            <w:rFonts w:ascii="Georgia" w:eastAsia="Georgia" w:hAnsi="Georgia" w:cs="Georgia"/>
            <w:color w:val="00007F"/>
            <w:spacing w:val="4"/>
            <w:sz w:val="22"/>
            <w:szCs w:val="22"/>
            <w:u w:val="single" w:color="00007F"/>
          </w:rPr>
          <w:t>d</w:t>
        </w:r>
        <w:r>
          <w:rPr>
            <w:rFonts w:ascii="Georgia" w:eastAsia="Georgia" w:hAnsi="Georgia" w:cs="Georgia"/>
            <w:color w:val="000000"/>
            <w:sz w:val="22"/>
            <w:szCs w:val="22"/>
          </w:rPr>
          <w:t>,</w:t>
        </w:r>
      </w:hyperlink>
      <w:r>
        <w:rPr>
          <w:rFonts w:ascii="Georgia" w:eastAsia="Georgia" w:hAnsi="Georgia" w:cs="Georgia"/>
          <w:color w:val="000000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000000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color w:val="000000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000000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color w:val="000000"/>
          <w:sz w:val="22"/>
          <w:szCs w:val="22"/>
        </w:rPr>
        <w:t>j</w:t>
      </w:r>
      <w:r>
        <w:rPr>
          <w:rFonts w:ascii="Georgia" w:eastAsia="Georgia" w:hAnsi="Georgia" w:cs="Georgia"/>
          <w:color w:val="000000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000000"/>
          <w:sz w:val="22"/>
          <w:szCs w:val="22"/>
        </w:rPr>
        <w:t>ct: UAS</w:t>
      </w:r>
      <w:r>
        <w:rPr>
          <w:rFonts w:ascii="Georgia" w:eastAsia="Georgia" w:hAnsi="Georgia" w:cs="Georgia"/>
          <w:color w:val="000000"/>
          <w:spacing w:val="2"/>
          <w:sz w:val="22"/>
          <w:szCs w:val="22"/>
        </w:rPr>
        <w:t>_</w:t>
      </w:r>
      <w:r>
        <w:rPr>
          <w:rFonts w:ascii="Georgia" w:eastAsia="Georgia" w:hAnsi="Georgia" w:cs="Georgia"/>
          <w:color w:val="000000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000000"/>
          <w:spacing w:val="2"/>
          <w:sz w:val="22"/>
          <w:szCs w:val="22"/>
        </w:rPr>
        <w:t>P</w:t>
      </w:r>
      <w:r>
        <w:rPr>
          <w:rFonts w:ascii="Georgia" w:eastAsia="Georgia" w:hAnsi="Georgia" w:cs="Georgia"/>
          <w:color w:val="000000"/>
          <w:sz w:val="22"/>
          <w:szCs w:val="22"/>
        </w:rPr>
        <w:t>_</w:t>
      </w:r>
      <w:r>
        <w:rPr>
          <w:rFonts w:ascii="Georgia" w:eastAsia="Georgia" w:hAnsi="Georgia" w:cs="Georgia"/>
          <w:color w:val="000000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000000"/>
          <w:sz w:val="22"/>
          <w:szCs w:val="22"/>
        </w:rPr>
        <w:t>IM_</w:t>
      </w:r>
      <w:r>
        <w:rPr>
          <w:rFonts w:ascii="Georgia" w:eastAsia="Georgia" w:hAnsi="Georgia" w:cs="Georgia"/>
          <w:color w:val="000000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000000"/>
          <w:sz w:val="22"/>
          <w:szCs w:val="22"/>
        </w:rPr>
        <w:t>AMA</w:t>
      </w:r>
      <w:r>
        <w:rPr>
          <w:rFonts w:ascii="Georgia" w:eastAsia="Georgia" w:hAnsi="Georgia" w:cs="Georgia"/>
          <w:color w:val="000000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000000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000000"/>
          <w:sz w:val="22"/>
          <w:szCs w:val="22"/>
        </w:rPr>
        <w:t>E</w:t>
      </w:r>
      <w:r>
        <w:rPr>
          <w:rFonts w:ascii="Georgia" w:eastAsia="Georgia" w:hAnsi="Georgia" w:cs="Georgia"/>
          <w:color w:val="000000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000000"/>
          <w:sz w:val="22"/>
          <w:szCs w:val="22"/>
        </w:rPr>
        <w:t>G</w:t>
      </w:r>
      <w:r>
        <w:rPr>
          <w:rFonts w:ascii="Georgia" w:eastAsia="Georgia" w:hAnsi="Georgia" w:cs="Georgia"/>
          <w:color w:val="000000"/>
          <w:spacing w:val="-1"/>
          <w:sz w:val="22"/>
          <w:szCs w:val="22"/>
        </w:rPr>
        <w:t>K</w:t>
      </w:r>
      <w:r>
        <w:rPr>
          <w:rFonts w:ascii="Georgia" w:eastAsia="Georgia" w:hAnsi="Georgia" w:cs="Georgia"/>
          <w:color w:val="000000"/>
          <w:sz w:val="22"/>
          <w:szCs w:val="22"/>
        </w:rPr>
        <w:t>AP</w:t>
      </w:r>
    </w:p>
    <w:p w14:paraId="61394F7C" w14:textId="77777777" w:rsidR="006557A3" w:rsidRDefault="00000000">
      <w:pPr>
        <w:spacing w:line="240" w:lineRule="exact"/>
        <w:ind w:left="556"/>
        <w:rPr>
          <w:rFonts w:ascii="Georgia" w:eastAsia="Georgia" w:hAnsi="Georgia" w:cs="Georgia"/>
          <w:sz w:val="22"/>
          <w:szCs w:val="22"/>
        </w:rPr>
      </w:pP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 xml:space="preserve">.  </w:t>
      </w:r>
      <w:r>
        <w:rPr>
          <w:spacing w:val="32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al</w:t>
      </w:r>
      <w:r>
        <w:rPr>
          <w:rFonts w:ascii="Georgia" w:eastAsia="Georgia" w:hAnsi="Georgia" w:cs="Georgia"/>
          <w:sz w:val="22"/>
          <w:szCs w:val="22"/>
        </w:rPr>
        <w:t>i</w:t>
      </w:r>
      <w:r>
        <w:rPr>
          <w:rFonts w:ascii="Georgia" w:eastAsia="Georgia" w:hAnsi="Georgia" w:cs="Georgia"/>
          <w:spacing w:val="2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 </w:t>
      </w:r>
      <w:proofErr w:type="spellStart"/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er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pa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fi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 xml:space="preserve">e </w:t>
      </w:r>
      <w:proofErr w:type="spellStart"/>
      <w:r>
        <w:rPr>
          <w:rFonts w:ascii="Georgia" w:eastAsia="Georgia" w:hAnsi="Georgia" w:cs="Georgia"/>
          <w:sz w:val="22"/>
          <w:szCs w:val="22"/>
        </w:rPr>
        <w:t>den</w:t>
      </w:r>
      <w:r>
        <w:rPr>
          <w:rFonts w:ascii="Georgia" w:eastAsia="Georgia" w:hAnsi="Georgia" w:cs="Georgia"/>
          <w:spacing w:val="2"/>
          <w:sz w:val="22"/>
          <w:szCs w:val="22"/>
        </w:rPr>
        <w:t>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f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rm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.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u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.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sz w:val="22"/>
          <w:szCs w:val="22"/>
        </w:rPr>
        <w:t>x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tid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erf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rm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FF0000"/>
          <w:spacing w:val="-45"/>
          <w:sz w:val="22"/>
          <w:szCs w:val="22"/>
        </w:rPr>
        <w:t xml:space="preserve"> </w:t>
      </w:r>
      <w:r>
        <w:rPr>
          <w:rFonts w:ascii="Georgia" w:eastAsia="Georgia" w:hAnsi="Georgia" w:cs="Georgia"/>
          <w:strike/>
          <w:color w:val="FF0000"/>
          <w:spacing w:val="-1"/>
          <w:sz w:val="22"/>
          <w:szCs w:val="22"/>
        </w:rPr>
        <w:t>.</w:t>
      </w:r>
      <w:proofErr w:type="gramEnd"/>
      <w:r>
        <w:rPr>
          <w:rFonts w:ascii="Georgia" w:eastAsia="Georgia" w:hAnsi="Georgia" w:cs="Georgia"/>
          <w:strike/>
          <w:color w:val="FF0000"/>
          <w:sz w:val="22"/>
          <w:szCs w:val="22"/>
        </w:rPr>
        <w:t>pd</w:t>
      </w:r>
      <w:r>
        <w:rPr>
          <w:rFonts w:ascii="Georgia" w:eastAsia="Georgia" w:hAnsi="Georgia" w:cs="Georgia"/>
          <w:strike/>
          <w:color w:val="FF0000"/>
          <w:spacing w:val="2"/>
          <w:sz w:val="22"/>
          <w:szCs w:val="22"/>
        </w:rPr>
        <w:t>f</w:t>
      </w:r>
      <w:r>
        <w:rPr>
          <w:rFonts w:ascii="Georgia" w:eastAsia="Georgia" w:hAnsi="Georgia" w:cs="Georgia"/>
          <w:color w:val="000000"/>
          <w:sz w:val="22"/>
          <w:szCs w:val="22"/>
        </w:rPr>
        <w:t>.</w:t>
      </w:r>
    </w:p>
    <w:p w14:paraId="6EAB3E35" w14:textId="77777777" w:rsidR="006557A3" w:rsidRDefault="00000000">
      <w:pPr>
        <w:spacing w:line="260" w:lineRule="exact"/>
        <w:ind w:left="556"/>
        <w:rPr>
          <w:rFonts w:ascii="Georgia" w:eastAsia="Georgia" w:hAnsi="Georgia" w:cs="Georgia"/>
          <w:sz w:val="22"/>
          <w:szCs w:val="22"/>
        </w:rPr>
        <w:sectPr w:rsidR="006557A3">
          <w:pgSz w:w="11920" w:h="16840"/>
          <w:pgMar w:top="620" w:right="160" w:bottom="280" w:left="180" w:header="720" w:footer="720" w:gutter="0"/>
          <w:cols w:space="720"/>
        </w:sectPr>
      </w:pPr>
      <w:r>
        <w:rPr>
          <w:sz w:val="24"/>
          <w:szCs w:val="24"/>
        </w:rPr>
        <w:t xml:space="preserve">3.  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K</w:t>
      </w:r>
      <w:r>
        <w:rPr>
          <w:rFonts w:ascii="Georgia" w:eastAsia="Georgia" w:hAnsi="Georgia" w:cs="Georgia"/>
          <w:sz w:val="22"/>
          <w:szCs w:val="22"/>
        </w:rPr>
        <w:t>umpu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urce c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de 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terk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gith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proofErr w:type="spellEnd"/>
      <w:r>
        <w:rPr>
          <w:rFonts w:ascii="Georgia" w:eastAsia="Georgia" w:hAnsi="Georgia" w:cs="Georgia"/>
          <w:sz w:val="22"/>
          <w:szCs w:val="22"/>
        </w:rPr>
        <w:t>.</w:t>
      </w:r>
    </w:p>
    <w:p w14:paraId="3A7E6241" w14:textId="77777777" w:rsidR="006557A3" w:rsidRDefault="00000000">
      <w:pPr>
        <w:spacing w:before="76"/>
        <w:ind w:left="11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b/>
          <w:spacing w:val="-1"/>
          <w:sz w:val="22"/>
          <w:szCs w:val="22"/>
        </w:rPr>
        <w:lastRenderedPageBreak/>
        <w:t>S</w:t>
      </w:r>
      <w:r>
        <w:rPr>
          <w:rFonts w:ascii="Georgia" w:eastAsia="Georgia" w:hAnsi="Georgia" w:cs="Georgia"/>
          <w:b/>
          <w:sz w:val="22"/>
          <w:szCs w:val="22"/>
        </w:rPr>
        <w:t>o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b/>
          <w:sz w:val="22"/>
          <w:szCs w:val="22"/>
        </w:rPr>
        <w:t>l:</w:t>
      </w:r>
    </w:p>
    <w:p w14:paraId="1D8C19C7" w14:textId="77777777" w:rsidR="006557A3" w:rsidRDefault="006557A3">
      <w:pPr>
        <w:spacing w:before="14" w:line="260" w:lineRule="exact"/>
        <w:rPr>
          <w:sz w:val="26"/>
          <w:szCs w:val="26"/>
        </w:rPr>
      </w:pPr>
    </w:p>
    <w:p w14:paraId="22C5A9AE" w14:textId="77777777" w:rsidR="006557A3" w:rsidRDefault="00000000">
      <w:pPr>
        <w:tabs>
          <w:tab w:val="left" w:pos="820"/>
        </w:tabs>
        <w:spacing w:line="271" w:lineRule="auto"/>
        <w:ind w:left="836" w:right="64" w:hanging="720"/>
        <w:jc w:val="both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>1)</w:t>
      </w:r>
      <w:r>
        <w:rPr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sz w:val="22"/>
          <w:szCs w:val="22"/>
        </w:rPr>
        <w:t>Je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</w:t>
      </w:r>
      <w:r>
        <w:rPr>
          <w:rFonts w:ascii="Georgia" w:eastAsia="Georgia" w:hAnsi="Georgia" w:cs="Georgia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ra</w:t>
      </w:r>
      <w:proofErr w:type="spellEnd"/>
      <w:r>
        <w:rPr>
          <w:rFonts w:ascii="Georgia" w:eastAsia="Georgia" w:hAnsi="Georgia" w:cs="Georgia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HTM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,</w:t>
      </w:r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sz w:val="22"/>
          <w:szCs w:val="22"/>
        </w:rPr>
        <w:t>SS</w:t>
      </w:r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v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Scr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pt</w:t>
      </w:r>
      <w:r>
        <w:rPr>
          <w:rFonts w:ascii="Georgia" w:eastAsia="Georgia" w:hAnsi="Georgia" w:cs="Georgia"/>
          <w:spacing w:val="1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proofErr w:type="spellEnd"/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peng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we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!</w:t>
      </w:r>
      <w:r>
        <w:rPr>
          <w:rFonts w:ascii="Georgia" w:eastAsia="Georgia" w:hAnsi="Georgia" w:cs="Georgia"/>
          <w:spacing w:val="1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Ber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n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ketig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y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ing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eker</w:t>
      </w:r>
      <w:r>
        <w:rPr>
          <w:rFonts w:ascii="Georgia" w:eastAsia="Georgia" w:hAnsi="Georgia" w:cs="Georgia"/>
          <w:spacing w:val="1"/>
          <w:sz w:val="22"/>
          <w:szCs w:val="22"/>
        </w:rPr>
        <w:t>j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3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web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z w:val="22"/>
          <w:szCs w:val="22"/>
        </w:rPr>
        <w:t>int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kt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f</w:t>
      </w:r>
      <w:proofErr w:type="spellEnd"/>
      <w:r>
        <w:rPr>
          <w:rFonts w:ascii="Georgia" w:eastAsia="Georgia" w:hAnsi="Georgia" w:cs="Georgia"/>
          <w:sz w:val="22"/>
          <w:szCs w:val="22"/>
        </w:rPr>
        <w:t>!</w:t>
      </w:r>
    </w:p>
    <w:p w14:paraId="140B4F81" w14:textId="77777777" w:rsidR="006557A3" w:rsidRDefault="00000000">
      <w:pPr>
        <w:tabs>
          <w:tab w:val="left" w:pos="820"/>
        </w:tabs>
        <w:spacing w:before="4" w:line="271" w:lineRule="auto"/>
        <w:ind w:left="836" w:right="73" w:hanging="720"/>
        <w:jc w:val="both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>2)</w:t>
      </w:r>
      <w:r>
        <w:rPr>
          <w:sz w:val="24"/>
          <w:szCs w:val="24"/>
        </w:rPr>
        <w:tab/>
      </w:r>
      <w:r>
        <w:rPr>
          <w:rFonts w:ascii="Georgia" w:eastAsia="Georgia" w:hAnsi="Georgia" w:cs="Georgia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pa</w:t>
      </w:r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itu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HTTP?</w:t>
      </w:r>
      <w:r>
        <w:rPr>
          <w:rFonts w:ascii="Georgia" w:eastAsia="Georgia" w:hAnsi="Georgia" w:cs="Georgia"/>
          <w:spacing w:val="2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Je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</w:t>
      </w:r>
      <w:r>
        <w:rPr>
          <w:rFonts w:ascii="Georgia" w:eastAsia="Georgia" w:hAnsi="Georgia" w:cs="Georgia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ra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de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2"/>
          <w:sz w:val="22"/>
          <w:szCs w:val="22"/>
        </w:rPr>
        <w:t>G</w:t>
      </w:r>
      <w:r>
        <w:rPr>
          <w:rFonts w:ascii="Georgia" w:eastAsia="Georgia" w:hAnsi="Georgia" w:cs="Georgia"/>
          <w:sz w:val="22"/>
          <w:szCs w:val="22"/>
        </w:rPr>
        <w:t>ET</w:t>
      </w:r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POST</w:t>
      </w:r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proofErr w:type="spellEnd"/>
      <w:r>
        <w:rPr>
          <w:rFonts w:ascii="Georgia" w:eastAsia="Georgia" w:hAnsi="Georgia" w:cs="Georgia"/>
          <w:spacing w:val="25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HTTP,</w:t>
      </w:r>
      <w:r>
        <w:rPr>
          <w:rFonts w:ascii="Georgia" w:eastAsia="Georgia" w:hAnsi="Georgia" w:cs="Georgia"/>
          <w:spacing w:val="2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ert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nt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ing-m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 xml:space="preserve">ing </w:t>
      </w:r>
      <w:proofErr w:type="spellStart"/>
      <w:r>
        <w:rPr>
          <w:rFonts w:ascii="Georgia" w:eastAsia="Georgia" w:hAnsi="Georgia" w:cs="Georgia"/>
          <w:sz w:val="22"/>
          <w:szCs w:val="22"/>
        </w:rPr>
        <w:t>met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de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ters</w:t>
      </w:r>
      <w:r>
        <w:rPr>
          <w:rFonts w:ascii="Georgia" w:eastAsia="Georgia" w:hAnsi="Georgia" w:cs="Georgia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pacing w:val="2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6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>!</w:t>
      </w:r>
    </w:p>
    <w:p w14:paraId="10F5D2CB" w14:textId="77777777" w:rsidR="006557A3" w:rsidRDefault="00000000">
      <w:pPr>
        <w:tabs>
          <w:tab w:val="left" w:pos="820"/>
        </w:tabs>
        <w:spacing w:before="4" w:line="271" w:lineRule="auto"/>
        <w:ind w:left="836" w:right="64" w:hanging="720"/>
        <w:jc w:val="both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>3)</w:t>
      </w:r>
      <w:r>
        <w:rPr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sz w:val="22"/>
          <w:szCs w:val="22"/>
        </w:rPr>
        <w:t>Je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ep</w:t>
      </w:r>
      <w:proofErr w:type="spellEnd"/>
      <w:r>
        <w:rPr>
          <w:rFonts w:ascii="Georgia" w:eastAsia="Georgia" w:hAnsi="Georgia" w:cs="Georgia"/>
          <w:spacing w:val="11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OM</w:t>
      </w:r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(</w:t>
      </w:r>
      <w:r>
        <w:rPr>
          <w:rFonts w:ascii="Georgia" w:eastAsia="Georgia" w:hAnsi="Georgia" w:cs="Georgia"/>
          <w:spacing w:val="-1"/>
          <w:sz w:val="22"/>
          <w:szCs w:val="22"/>
        </w:rPr>
        <w:t>Do</w:t>
      </w:r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ment</w:t>
      </w:r>
      <w:r>
        <w:rPr>
          <w:rFonts w:ascii="Georgia" w:eastAsia="Georgia" w:hAnsi="Georgia" w:cs="Georgia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z w:val="22"/>
          <w:szCs w:val="22"/>
        </w:rPr>
        <w:t>ct</w:t>
      </w:r>
      <w:r>
        <w:rPr>
          <w:rFonts w:ascii="Georgia" w:eastAsia="Georgia" w:hAnsi="Georgia" w:cs="Georgia"/>
          <w:spacing w:val="1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)</w:t>
      </w:r>
      <w:r>
        <w:rPr>
          <w:rFonts w:ascii="Georgia" w:eastAsia="Georgia" w:hAnsi="Georgia" w:cs="Georgia"/>
          <w:spacing w:val="1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proofErr w:type="spellEnd"/>
      <w:r>
        <w:rPr>
          <w:rFonts w:ascii="Georgia" w:eastAsia="Georgia" w:hAnsi="Georgia" w:cs="Georgia"/>
          <w:spacing w:val="1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v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Scr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pt.</w:t>
      </w:r>
      <w:r>
        <w:rPr>
          <w:rFonts w:ascii="Georgia" w:eastAsia="Georgia" w:hAnsi="Georgia" w:cs="Georgia"/>
          <w:spacing w:val="1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g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na</w:t>
      </w:r>
      <w:proofErr w:type="spellEnd"/>
      <w:r>
        <w:rPr>
          <w:rFonts w:ascii="Georgia" w:eastAsia="Georgia" w:hAnsi="Georgia" w:cs="Georgia"/>
          <w:spacing w:val="1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ra</w:t>
      </w:r>
      <w:proofErr w:type="spellEnd"/>
      <w:r>
        <w:rPr>
          <w:rFonts w:ascii="Georgia" w:eastAsia="Georgia" w:hAnsi="Georgia" w:cs="Georgia"/>
          <w:spacing w:val="1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pu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ement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 xml:space="preserve">HTML </w:t>
      </w:r>
      <w:proofErr w:type="spellStart"/>
      <w:r>
        <w:rPr>
          <w:rFonts w:ascii="Georgia" w:eastAsia="Georgia" w:hAnsi="Georgia" w:cs="Georgia"/>
          <w:sz w:val="22"/>
          <w:szCs w:val="22"/>
        </w:rPr>
        <w:t>mengg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O</w:t>
      </w:r>
      <w:r>
        <w:rPr>
          <w:rFonts w:ascii="Georgia" w:eastAsia="Georgia" w:hAnsi="Georgia" w:cs="Georgia"/>
          <w:spacing w:val="2"/>
          <w:sz w:val="22"/>
          <w:szCs w:val="22"/>
        </w:rPr>
        <w:t>M</w:t>
      </w:r>
      <w:r>
        <w:rPr>
          <w:rFonts w:ascii="Georgia" w:eastAsia="Georgia" w:hAnsi="Georgia" w:cs="Georgia"/>
          <w:sz w:val="22"/>
          <w:szCs w:val="22"/>
        </w:rPr>
        <w:t>!</w:t>
      </w:r>
    </w:p>
    <w:p w14:paraId="41A481CC" w14:textId="77777777" w:rsidR="006557A3" w:rsidRDefault="00000000">
      <w:pPr>
        <w:tabs>
          <w:tab w:val="left" w:pos="820"/>
        </w:tabs>
        <w:spacing w:before="4" w:line="271" w:lineRule="auto"/>
        <w:ind w:left="836" w:right="64" w:hanging="720"/>
        <w:jc w:val="both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>4)</w:t>
      </w:r>
      <w:r>
        <w:rPr>
          <w:sz w:val="24"/>
          <w:szCs w:val="24"/>
        </w:rPr>
        <w:tab/>
      </w:r>
      <w:r>
        <w:rPr>
          <w:rFonts w:ascii="Georgia" w:eastAsia="Georgia" w:hAnsi="Georgia" w:cs="Georgia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pa</w:t>
      </w:r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per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ed</w:t>
      </w:r>
      <w:r>
        <w:rPr>
          <w:rFonts w:ascii="Georgia" w:eastAsia="Georgia" w:hAnsi="Georgia" w:cs="Georgia"/>
          <w:spacing w:val="-1"/>
          <w:sz w:val="22"/>
          <w:szCs w:val="22"/>
        </w:rPr>
        <w:t>aa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r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tic</w:t>
      </w:r>
      <w:r>
        <w:rPr>
          <w:rFonts w:ascii="Georgia" w:eastAsia="Georgia" w:hAnsi="Georgia" w:cs="Georgia"/>
          <w:spacing w:val="25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we</w:t>
      </w:r>
      <w:r>
        <w:rPr>
          <w:rFonts w:ascii="Georgia" w:eastAsia="Georgia" w:hAnsi="Georgia" w:cs="Georgia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ite</w:t>
      </w:r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dy</w:t>
      </w:r>
      <w:r>
        <w:rPr>
          <w:rFonts w:ascii="Georgia" w:eastAsia="Georgia" w:hAnsi="Georgia" w:cs="Georgia"/>
          <w:spacing w:val="2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mic</w:t>
      </w:r>
      <w:r>
        <w:rPr>
          <w:rFonts w:ascii="Georgia" w:eastAsia="Georgia" w:hAnsi="Georgia" w:cs="Georgia"/>
          <w:spacing w:val="25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we</w:t>
      </w:r>
      <w:r>
        <w:rPr>
          <w:rFonts w:ascii="Georgia" w:eastAsia="Georgia" w:hAnsi="Georgia" w:cs="Georgia"/>
          <w:spacing w:val="1"/>
          <w:sz w:val="22"/>
          <w:szCs w:val="22"/>
        </w:rPr>
        <w:t>bs</w:t>
      </w:r>
      <w:r>
        <w:rPr>
          <w:rFonts w:ascii="Georgia" w:eastAsia="Georgia" w:hAnsi="Georgia" w:cs="Georgia"/>
          <w:sz w:val="22"/>
          <w:szCs w:val="22"/>
        </w:rPr>
        <w:t>ite?</w:t>
      </w:r>
      <w:r>
        <w:rPr>
          <w:rFonts w:ascii="Georgia" w:eastAsia="Georgia" w:hAnsi="Georgia" w:cs="Georgia"/>
          <w:spacing w:val="2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Ber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tekn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gi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u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pemr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gr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z w:val="22"/>
          <w:szCs w:val="22"/>
        </w:rPr>
        <w:t>dig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ing</w:t>
      </w:r>
      <w:r>
        <w:rPr>
          <w:rFonts w:ascii="Georgia" w:eastAsia="Georgia" w:hAnsi="Georgia" w:cs="Georgia"/>
          <w:spacing w:val="1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3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 xml:space="preserve">ing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we</w:t>
      </w:r>
      <w:r>
        <w:rPr>
          <w:rFonts w:ascii="Georgia" w:eastAsia="Georgia" w:hAnsi="Georgia" w:cs="Georgia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 xml:space="preserve">ite </w:t>
      </w:r>
      <w:proofErr w:type="spellStart"/>
      <w:r>
        <w:rPr>
          <w:rFonts w:ascii="Georgia" w:eastAsia="Georgia" w:hAnsi="Georgia" w:cs="Georgia"/>
          <w:sz w:val="22"/>
          <w:szCs w:val="22"/>
        </w:rPr>
        <w:t>ters</w:t>
      </w:r>
      <w:r>
        <w:rPr>
          <w:rFonts w:ascii="Georgia" w:eastAsia="Georgia" w:hAnsi="Georgia" w:cs="Georgia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z w:val="22"/>
          <w:szCs w:val="22"/>
        </w:rPr>
        <w:t>!</w:t>
      </w:r>
    </w:p>
    <w:p w14:paraId="5F1456F5" w14:textId="77777777" w:rsidR="006557A3" w:rsidRDefault="00000000">
      <w:pPr>
        <w:tabs>
          <w:tab w:val="left" w:pos="820"/>
        </w:tabs>
        <w:spacing w:before="4" w:line="271" w:lineRule="auto"/>
        <w:ind w:left="836" w:right="68" w:hanging="720"/>
        <w:jc w:val="both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>5)</w:t>
      </w:r>
      <w:r>
        <w:rPr>
          <w:sz w:val="24"/>
          <w:szCs w:val="24"/>
        </w:rPr>
        <w:tab/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Je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ra</w:t>
      </w:r>
      <w:proofErr w:type="spellEnd"/>
      <w:proofErr w:type="gram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3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ker</w:t>
      </w:r>
      <w:r>
        <w:rPr>
          <w:rFonts w:ascii="Georgia" w:eastAsia="Georgia" w:hAnsi="Georgia" w:cs="Georgia"/>
          <w:spacing w:val="1"/>
          <w:sz w:val="22"/>
          <w:szCs w:val="22"/>
        </w:rPr>
        <w:t>j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ient</w:t>
      </w:r>
      <w:r>
        <w:rPr>
          <w:rFonts w:ascii="Georgia" w:eastAsia="Georgia" w:hAnsi="Georgia" w:cs="Georgia"/>
          <w:spacing w:val="1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 xml:space="preserve">erver </w:t>
      </w:r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40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rsitekt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r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we</w:t>
      </w:r>
      <w:r>
        <w:rPr>
          <w:rFonts w:ascii="Georgia" w:eastAsia="Georgia" w:hAnsi="Georgia" w:cs="Georgia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 xml:space="preserve">. </w:t>
      </w:r>
      <w:r>
        <w:rPr>
          <w:rFonts w:ascii="Georgia" w:eastAsia="Georgia" w:hAnsi="Georgia" w:cs="Georgia"/>
          <w:spacing w:val="40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Ber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nt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proofErr w:type="gram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</w:t>
      </w:r>
      <w:r>
        <w:rPr>
          <w:rFonts w:ascii="Georgia" w:eastAsia="Georgia" w:hAnsi="Georgia" w:cs="Georgia"/>
          <w:spacing w:val="2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38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 xml:space="preserve">er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erk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mun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s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spacing w:val="1"/>
          <w:sz w:val="22"/>
          <w:szCs w:val="22"/>
        </w:rPr>
        <w:t>v</w:t>
      </w:r>
      <w:r>
        <w:rPr>
          <w:rFonts w:ascii="Georgia" w:eastAsia="Georgia" w:hAnsi="Georgia" w:cs="Georgia"/>
          <w:sz w:val="22"/>
          <w:szCs w:val="22"/>
        </w:rPr>
        <w:t xml:space="preserve">er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we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!</w:t>
      </w:r>
    </w:p>
    <w:p w14:paraId="2A58EBC4" w14:textId="77777777" w:rsidR="006557A3" w:rsidRDefault="00000000">
      <w:pPr>
        <w:spacing w:before="4"/>
        <w:ind w:left="116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 xml:space="preserve">6)       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Bu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HTML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eder</w:t>
      </w:r>
      <w:r>
        <w:rPr>
          <w:rFonts w:ascii="Georgia" w:eastAsia="Georgia" w:hAnsi="Georgia" w:cs="Georgia"/>
          <w:spacing w:val="2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z w:val="22"/>
          <w:szCs w:val="22"/>
        </w:rPr>
        <w:t>memi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iki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f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rm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pend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f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emen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z w:val="22"/>
          <w:szCs w:val="22"/>
        </w:rPr>
        <w:t>:</w:t>
      </w:r>
    </w:p>
    <w:p w14:paraId="30599439" w14:textId="77777777" w:rsidR="006557A3" w:rsidRDefault="00000000">
      <w:pPr>
        <w:spacing w:before="40"/>
        <w:ind w:left="155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Input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>,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em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il 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 p</w:t>
      </w:r>
      <w:r>
        <w:rPr>
          <w:rFonts w:ascii="Georgia" w:eastAsia="Georgia" w:hAnsi="Georgia" w:cs="Georgia"/>
          <w:spacing w:val="-3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ss</w:t>
      </w:r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rd</w:t>
      </w:r>
    </w:p>
    <w:p w14:paraId="77981643" w14:textId="77777777" w:rsidR="006557A3" w:rsidRDefault="00000000">
      <w:pPr>
        <w:spacing w:before="38"/>
        <w:ind w:left="155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bo</w:t>
      </w:r>
      <w:r>
        <w:rPr>
          <w:rFonts w:ascii="Georgia" w:eastAsia="Georgia" w:hAnsi="Georgia" w:cs="Georgia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“S</w:t>
      </w:r>
      <w:r>
        <w:rPr>
          <w:rFonts w:ascii="Georgia" w:eastAsia="Georgia" w:hAnsi="Georgia" w:cs="Georgia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mit”</w:t>
      </w:r>
    </w:p>
    <w:p w14:paraId="209AF417" w14:textId="77777777" w:rsidR="006557A3" w:rsidRDefault="00000000">
      <w:pPr>
        <w:spacing w:before="36"/>
        <w:ind w:left="1556"/>
        <w:rPr>
          <w:rFonts w:ascii="Georgia" w:eastAsia="Georgia" w:hAnsi="Georgia" w:cs="Georgia"/>
          <w:sz w:val="22"/>
          <w:szCs w:val="22"/>
        </w:rPr>
      </w:pPr>
      <w:proofErr w:type="spellStart"/>
      <w:r>
        <w:rPr>
          <w:rFonts w:ascii="Georgia" w:eastAsia="Georgia" w:hAnsi="Georgia" w:cs="Georgia"/>
          <w:sz w:val="22"/>
          <w:szCs w:val="22"/>
        </w:rPr>
        <w:t>Ber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HTM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5 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eti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2"/>
          <w:sz w:val="22"/>
          <w:szCs w:val="22"/>
        </w:rPr>
        <w:t>m</w:t>
      </w:r>
      <w:r>
        <w:rPr>
          <w:rFonts w:ascii="Georgia" w:eastAsia="Georgia" w:hAnsi="Georgia" w:cs="Georgia"/>
          <w:sz w:val="22"/>
          <w:szCs w:val="22"/>
        </w:rPr>
        <w:t>en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f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sz w:val="22"/>
          <w:szCs w:val="22"/>
        </w:rPr>
        <w:t>.</w:t>
      </w:r>
    </w:p>
    <w:p w14:paraId="7392D19F" w14:textId="77777777" w:rsidR="006557A3" w:rsidRDefault="00000000">
      <w:pPr>
        <w:spacing w:before="37"/>
        <w:ind w:left="116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 xml:space="preserve">7)       </w:t>
      </w:r>
      <w:r>
        <w:rPr>
          <w:spacing w:val="40"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ul</w:t>
      </w:r>
      <w:r>
        <w:rPr>
          <w:rFonts w:ascii="Georgia" w:eastAsia="Georgia" w:hAnsi="Georgia" w:cs="Georgia"/>
          <w:sz w:val="22"/>
          <w:szCs w:val="22"/>
        </w:rPr>
        <w:t>is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de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sz w:val="22"/>
          <w:szCs w:val="22"/>
        </w:rPr>
        <w:t>SS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eder</w:t>
      </w:r>
      <w:r>
        <w:rPr>
          <w:rFonts w:ascii="Georgia" w:eastAsia="Georgia" w:hAnsi="Georgia" w:cs="Georgia"/>
          <w:spacing w:val="2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pr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perti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z w:val="22"/>
          <w:szCs w:val="22"/>
        </w:rPr>
        <w:t>:</w:t>
      </w:r>
    </w:p>
    <w:p w14:paraId="6280B499" w14:textId="77777777" w:rsidR="006557A3" w:rsidRDefault="00000000">
      <w:pPr>
        <w:spacing w:before="40"/>
        <w:ind w:left="83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r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iru</w:t>
      </w:r>
      <w:proofErr w:type="spellEnd"/>
    </w:p>
    <w:p w14:paraId="7E9D4AE3" w14:textId="77777777" w:rsidR="006557A3" w:rsidRDefault="00000000">
      <w:pPr>
        <w:spacing w:before="38"/>
        <w:ind w:left="83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Teks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P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tih</w:t>
      </w:r>
    </w:p>
    <w:p w14:paraId="734EE996" w14:textId="77777777" w:rsidR="006557A3" w:rsidRDefault="00000000">
      <w:pPr>
        <w:spacing w:before="36"/>
        <w:ind w:left="83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udut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 xml:space="preserve">ius </w:t>
      </w:r>
      <w:r>
        <w:rPr>
          <w:rFonts w:ascii="Georgia" w:eastAsia="Georgia" w:hAnsi="Georgia" w:cs="Georgia"/>
          <w:spacing w:val="-1"/>
          <w:sz w:val="22"/>
          <w:szCs w:val="22"/>
        </w:rPr>
        <w:t>1</w:t>
      </w:r>
      <w:r>
        <w:rPr>
          <w:rFonts w:ascii="Georgia" w:eastAsia="Georgia" w:hAnsi="Georgia" w:cs="Georgia"/>
          <w:spacing w:val="1"/>
          <w:sz w:val="22"/>
          <w:szCs w:val="22"/>
        </w:rPr>
        <w:t>0</w:t>
      </w:r>
      <w:r>
        <w:rPr>
          <w:rFonts w:ascii="Georgia" w:eastAsia="Georgia" w:hAnsi="Georgia" w:cs="Georgia"/>
          <w:spacing w:val="-2"/>
          <w:sz w:val="22"/>
          <w:szCs w:val="22"/>
        </w:rPr>
        <w:t>p</w:t>
      </w:r>
      <w:r>
        <w:rPr>
          <w:rFonts w:ascii="Georgia" w:eastAsia="Georgia" w:hAnsi="Georgia" w:cs="Georgia"/>
          <w:sz w:val="22"/>
          <w:szCs w:val="22"/>
        </w:rPr>
        <w:t>x</w:t>
      </w:r>
    </w:p>
    <w:p w14:paraId="35641AE6" w14:textId="77777777" w:rsidR="006557A3" w:rsidRDefault="00000000">
      <w:pPr>
        <w:spacing w:before="38"/>
        <w:ind w:left="83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Efek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h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v</w:t>
      </w:r>
      <w:r>
        <w:rPr>
          <w:rFonts w:ascii="Georgia" w:eastAsia="Georgia" w:hAnsi="Georgia" w:cs="Georgia"/>
          <w:sz w:val="22"/>
          <w:szCs w:val="22"/>
        </w:rPr>
        <w:t>er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ng </w:t>
      </w:r>
      <w:proofErr w:type="spellStart"/>
      <w:r>
        <w:rPr>
          <w:rFonts w:ascii="Georgia" w:eastAsia="Georgia" w:hAnsi="Georgia" w:cs="Georgia"/>
          <w:sz w:val="22"/>
          <w:szCs w:val="22"/>
        </w:rPr>
        <w:t>meng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menj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di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hij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u</w:t>
      </w:r>
      <w:proofErr w:type="spellEnd"/>
    </w:p>
    <w:p w14:paraId="5C68C9B0" w14:textId="77777777" w:rsidR="006557A3" w:rsidRDefault="00000000">
      <w:pPr>
        <w:tabs>
          <w:tab w:val="left" w:pos="820"/>
        </w:tabs>
        <w:spacing w:before="35" w:line="274" w:lineRule="auto"/>
        <w:ind w:left="836" w:right="70" w:hanging="720"/>
        <w:jc w:val="both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>8)</w:t>
      </w:r>
      <w:r>
        <w:rPr>
          <w:sz w:val="24"/>
          <w:szCs w:val="24"/>
        </w:rPr>
        <w:tab/>
      </w:r>
      <w:r>
        <w:rPr>
          <w:rFonts w:ascii="Georgia" w:eastAsia="Georgia" w:hAnsi="Georgia" w:cs="Georgia"/>
          <w:sz w:val="22"/>
          <w:szCs w:val="22"/>
        </w:rPr>
        <w:t>Anda</w:t>
      </w:r>
      <w:r>
        <w:rPr>
          <w:rFonts w:ascii="Georgia" w:eastAsia="Georgia" w:hAnsi="Georgia" w:cs="Georgia"/>
          <w:spacing w:val="3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dimin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pacing w:val="3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</w:t>
      </w:r>
      <w:r>
        <w:rPr>
          <w:rFonts w:ascii="Georgia" w:eastAsia="Georgia" w:hAnsi="Georgia" w:cs="Georgia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pacing w:val="3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el</w:t>
      </w:r>
      <w:proofErr w:type="spellEnd"/>
      <w:r>
        <w:rPr>
          <w:rFonts w:ascii="Georgia" w:eastAsia="Georgia" w:hAnsi="Georgia" w:cs="Georgia"/>
          <w:spacing w:val="3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eder</w:t>
      </w:r>
      <w:r>
        <w:rPr>
          <w:rFonts w:ascii="Georgia" w:eastAsia="Georgia" w:hAnsi="Georgia" w:cs="Georgia"/>
          <w:spacing w:val="2"/>
          <w:sz w:val="22"/>
          <w:szCs w:val="22"/>
        </w:rPr>
        <w:t>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na</w:t>
      </w:r>
      <w:proofErr w:type="spellEnd"/>
      <w:r>
        <w:rPr>
          <w:rFonts w:ascii="Georgia" w:eastAsia="Georgia" w:hAnsi="Georgia" w:cs="Georgia"/>
          <w:spacing w:val="3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mengg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pacing w:val="2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39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sz w:val="22"/>
          <w:szCs w:val="22"/>
        </w:rPr>
        <w:t>TML</w:t>
      </w:r>
      <w:r>
        <w:rPr>
          <w:rFonts w:ascii="Georgia" w:eastAsia="Georgia" w:hAnsi="Georgia" w:cs="Georgia"/>
          <w:spacing w:val="38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3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mp</w:t>
      </w:r>
      <w:r>
        <w:rPr>
          <w:rFonts w:ascii="Georgia" w:eastAsia="Georgia" w:hAnsi="Georgia" w:cs="Georgia"/>
          <w:spacing w:val="1"/>
          <w:sz w:val="22"/>
          <w:szCs w:val="22"/>
        </w:rPr>
        <w:t>i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37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ft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r </w:t>
      </w:r>
      <w:proofErr w:type="spellStart"/>
      <w:r>
        <w:rPr>
          <w:rFonts w:ascii="Georgia" w:eastAsia="Georgia" w:hAnsi="Georgia" w:cs="Georgia"/>
          <w:sz w:val="22"/>
          <w:szCs w:val="22"/>
        </w:rPr>
        <w:t>pr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duk</w:t>
      </w:r>
      <w:proofErr w:type="spellEnd"/>
      <w:r>
        <w:rPr>
          <w:rFonts w:ascii="Georgia" w:eastAsia="Georgia" w:hAnsi="Georgia" w:cs="Georgia"/>
          <w:spacing w:val="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deng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m</w:t>
      </w:r>
      <w:proofErr w:type="spellEnd"/>
      <w:r>
        <w:rPr>
          <w:rFonts w:ascii="Georgia" w:eastAsia="Georgia" w:hAnsi="Georgia" w:cs="Georgia"/>
          <w:spacing w:val="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z w:val="22"/>
          <w:szCs w:val="22"/>
        </w:rPr>
        <w:t>: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Na</w:t>
      </w:r>
      <w:r>
        <w:rPr>
          <w:rFonts w:ascii="Georgia" w:eastAsia="Georgia" w:hAnsi="Georgia" w:cs="Georgia"/>
          <w:sz w:val="22"/>
          <w:szCs w:val="22"/>
        </w:rPr>
        <w:t>ma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Pr</w:t>
      </w:r>
      <w:r>
        <w:rPr>
          <w:rFonts w:ascii="Georgia" w:eastAsia="Georgia" w:hAnsi="Georgia" w:cs="Georgia"/>
          <w:spacing w:val="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duk</w:t>
      </w:r>
      <w:proofErr w:type="spellEnd"/>
      <w:r>
        <w:rPr>
          <w:rFonts w:ascii="Georgia" w:eastAsia="Georgia" w:hAnsi="Georgia" w:cs="Georgia"/>
          <w:sz w:val="22"/>
          <w:szCs w:val="22"/>
        </w:rPr>
        <w:t>, 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2"/>
          <w:sz w:val="22"/>
          <w:szCs w:val="22"/>
        </w:rPr>
        <w:t>g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, 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K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z w:val="22"/>
          <w:szCs w:val="22"/>
        </w:rPr>
        <w:t>ersedi</w:t>
      </w:r>
      <w:r>
        <w:rPr>
          <w:rFonts w:ascii="Georgia" w:eastAsia="Georgia" w:hAnsi="Georgia" w:cs="Georgia"/>
          <w:spacing w:val="1"/>
          <w:sz w:val="22"/>
          <w:szCs w:val="22"/>
        </w:rPr>
        <w:t>a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k.</w:t>
      </w:r>
      <w:r>
        <w:rPr>
          <w:rFonts w:ascii="Georgia" w:eastAsia="Georgia" w:hAnsi="Georgia" w:cs="Georgia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ul</w:t>
      </w:r>
      <w:r>
        <w:rPr>
          <w:rFonts w:ascii="Georgia" w:eastAsia="Georgia" w:hAnsi="Georgia" w:cs="Georgia"/>
          <w:sz w:val="22"/>
          <w:szCs w:val="22"/>
        </w:rPr>
        <w:t>is</w:t>
      </w:r>
      <w:r>
        <w:rPr>
          <w:rFonts w:ascii="Georgia" w:eastAsia="Georgia" w:hAnsi="Georgia" w:cs="Georgia"/>
          <w:spacing w:val="3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de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HTM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-</w:t>
      </w:r>
      <w:proofErr w:type="spellStart"/>
      <w:r>
        <w:rPr>
          <w:rFonts w:ascii="Georgia" w:eastAsia="Georgia" w:hAnsi="Georgia" w:cs="Georgia"/>
          <w:sz w:val="22"/>
          <w:szCs w:val="22"/>
        </w:rPr>
        <w:t>nya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n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edik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t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unt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memperc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nt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mp</w:t>
      </w:r>
      <w:r>
        <w:rPr>
          <w:rFonts w:ascii="Georgia" w:eastAsia="Georgia" w:hAnsi="Georgia" w:cs="Georgia"/>
          <w:spacing w:val="1"/>
          <w:sz w:val="22"/>
          <w:szCs w:val="22"/>
        </w:rPr>
        <w:t>i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>.</w:t>
      </w:r>
    </w:p>
    <w:p w14:paraId="3B0E4080" w14:textId="77777777" w:rsidR="006557A3" w:rsidRDefault="00000000">
      <w:pPr>
        <w:spacing w:before="2"/>
        <w:ind w:left="116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 xml:space="preserve">9)       </w:t>
      </w:r>
      <w:r>
        <w:rPr>
          <w:spacing w:val="40"/>
          <w:sz w:val="24"/>
          <w:szCs w:val="24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Bu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53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53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fungsi</w:t>
      </w:r>
      <w:proofErr w:type="spellEnd"/>
      <w:r>
        <w:rPr>
          <w:rFonts w:ascii="Georgia" w:eastAsia="Georgia" w:hAnsi="Georgia" w:cs="Georgia"/>
          <w:spacing w:val="50"/>
          <w:sz w:val="22"/>
          <w:szCs w:val="22"/>
        </w:rPr>
        <w:t xml:space="preserve"> </w:t>
      </w:r>
      <w:proofErr w:type="gram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v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Scr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 xml:space="preserve">pt 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ederh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n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proofErr w:type="gramEnd"/>
      <w:r>
        <w:rPr>
          <w:rFonts w:ascii="Georgia" w:eastAsia="Georgia" w:hAnsi="Georgia" w:cs="Georgia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r>
        <w:rPr>
          <w:rFonts w:ascii="Georgia" w:eastAsia="Georgia" w:hAnsi="Georgia" w:cs="Georgia"/>
          <w:spacing w:val="5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 </w:t>
      </w:r>
      <w:proofErr w:type="spellStart"/>
      <w:r>
        <w:rPr>
          <w:rFonts w:ascii="Georgia" w:eastAsia="Georgia" w:hAnsi="Georgia" w:cs="Georgia"/>
          <w:sz w:val="22"/>
          <w:szCs w:val="22"/>
        </w:rPr>
        <w:t>men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mpi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 </w:t>
      </w:r>
      <w:proofErr w:type="spellStart"/>
      <w:r>
        <w:rPr>
          <w:rFonts w:ascii="Georgia" w:eastAsia="Georgia" w:hAnsi="Georgia" w:cs="Georgia"/>
          <w:sz w:val="22"/>
          <w:szCs w:val="22"/>
        </w:rPr>
        <w:t>p</w:t>
      </w:r>
      <w:r>
        <w:rPr>
          <w:rFonts w:ascii="Georgia" w:eastAsia="Georgia" w:hAnsi="Georgia" w:cs="Georgia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 “Se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t 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Da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ng</w:t>
      </w:r>
      <w:proofErr w:type="spellEnd"/>
      <w:r>
        <w:rPr>
          <w:rFonts w:ascii="Georgia" w:eastAsia="Georgia" w:hAnsi="Georgia" w:cs="Georgia"/>
          <w:spacing w:val="-1"/>
          <w:sz w:val="22"/>
          <w:szCs w:val="22"/>
        </w:rPr>
        <w:t>!</w:t>
      </w:r>
      <w:r>
        <w:rPr>
          <w:rFonts w:ascii="Georgia" w:eastAsia="Georgia" w:hAnsi="Georgia" w:cs="Georgia"/>
          <w:sz w:val="22"/>
          <w:szCs w:val="22"/>
        </w:rPr>
        <w:t>”</w:t>
      </w:r>
    </w:p>
    <w:p w14:paraId="2CCD46FE" w14:textId="77777777" w:rsidR="006557A3" w:rsidRDefault="00000000">
      <w:pPr>
        <w:spacing w:before="36"/>
        <w:ind w:left="836"/>
        <w:rPr>
          <w:rFonts w:ascii="Georgia" w:eastAsia="Georgia" w:hAnsi="Georgia" w:cs="Georgia"/>
          <w:sz w:val="22"/>
          <w:szCs w:val="22"/>
        </w:rPr>
      </w:pPr>
      <w:proofErr w:type="spellStart"/>
      <w:r>
        <w:rPr>
          <w:rFonts w:ascii="Georgia" w:eastAsia="Georgia" w:hAnsi="Georgia" w:cs="Georgia"/>
          <w:sz w:val="22"/>
          <w:szCs w:val="22"/>
        </w:rPr>
        <w:t>ketika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1"/>
          <w:sz w:val="22"/>
          <w:szCs w:val="22"/>
        </w:rPr>
        <w:t>bo</w:t>
      </w:r>
      <w:r>
        <w:rPr>
          <w:rFonts w:ascii="Georgia" w:eastAsia="Georgia" w:hAnsi="Georgia" w:cs="Georgia"/>
          <w:sz w:val="22"/>
          <w:szCs w:val="22"/>
        </w:rPr>
        <w:t>l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dik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ik</w:t>
      </w:r>
      <w:proofErr w:type="spellEnd"/>
      <w:r>
        <w:rPr>
          <w:rFonts w:ascii="Georgia" w:eastAsia="Georgia" w:hAnsi="Georgia" w:cs="Georgia"/>
          <w:sz w:val="22"/>
          <w:szCs w:val="22"/>
        </w:rPr>
        <w:t>.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Sert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HTML 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 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v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Scr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pt-</w:t>
      </w:r>
      <w:proofErr w:type="spellStart"/>
      <w:r>
        <w:rPr>
          <w:rFonts w:ascii="Georgia" w:eastAsia="Georgia" w:hAnsi="Georgia" w:cs="Georgia"/>
          <w:sz w:val="22"/>
          <w:szCs w:val="22"/>
        </w:rPr>
        <w:t>nya</w:t>
      </w:r>
      <w:proofErr w:type="spellEnd"/>
    </w:p>
    <w:p w14:paraId="5A29459B" w14:textId="77777777" w:rsidR="006557A3" w:rsidRDefault="00000000">
      <w:pPr>
        <w:tabs>
          <w:tab w:val="left" w:pos="820"/>
        </w:tabs>
        <w:spacing w:before="37" w:line="271" w:lineRule="auto"/>
        <w:ind w:left="836" w:right="74" w:hanging="720"/>
        <w:jc w:val="both"/>
        <w:rPr>
          <w:rFonts w:ascii="Georgia" w:eastAsia="Georgia" w:hAnsi="Georgia" w:cs="Georgia"/>
          <w:sz w:val="22"/>
          <w:szCs w:val="22"/>
        </w:rPr>
      </w:pPr>
      <w:r>
        <w:rPr>
          <w:sz w:val="24"/>
          <w:szCs w:val="24"/>
        </w:rPr>
        <w:t>10)</w:t>
      </w:r>
      <w:r>
        <w:rPr>
          <w:sz w:val="24"/>
          <w:szCs w:val="24"/>
        </w:rPr>
        <w:tab/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K</w:t>
      </w:r>
      <w:r>
        <w:rPr>
          <w:rFonts w:ascii="Georgia" w:eastAsia="Georgia" w:hAnsi="Georgia" w:cs="Georgia"/>
          <w:sz w:val="22"/>
          <w:szCs w:val="22"/>
        </w:rPr>
        <w:t>umpu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2"/>
          <w:sz w:val="22"/>
          <w:szCs w:val="22"/>
        </w:rPr>
        <w:t>r</w:t>
      </w:r>
      <w:r>
        <w:rPr>
          <w:rFonts w:ascii="Georgia" w:eastAsia="Georgia" w:hAnsi="Georgia" w:cs="Georgia"/>
          <w:sz w:val="22"/>
          <w:szCs w:val="22"/>
        </w:rPr>
        <w:t>uh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>,</w:t>
      </w:r>
      <w:r>
        <w:rPr>
          <w:rFonts w:ascii="Georgia" w:eastAsia="Georgia" w:hAnsi="Georgia" w:cs="Georgia"/>
          <w:spacing w:val="25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urce</w:t>
      </w:r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de</w:t>
      </w:r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ec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r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pacing w:val="24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pih</w:t>
      </w:r>
      <w:proofErr w:type="spellEnd"/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tekn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k</w:t>
      </w:r>
      <w:proofErr w:type="spellEnd"/>
      <w:r>
        <w:rPr>
          <w:rFonts w:ascii="Georgia" w:eastAsia="Georgia" w:hAnsi="Georgia" w:cs="Georgia"/>
          <w:spacing w:val="25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fi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>e</w:t>
      </w:r>
      <w:r>
        <w:rPr>
          <w:rFonts w:ascii="Georgia" w:eastAsia="Georgia" w:hAnsi="Georgia" w:cs="Georgia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j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z w:val="22"/>
          <w:szCs w:val="22"/>
        </w:rPr>
        <w:t>men</w:t>
      </w:r>
      <w:proofErr w:type="spellEnd"/>
      <w:r>
        <w:rPr>
          <w:rFonts w:ascii="Georgia" w:eastAsia="Georgia" w:hAnsi="Georgia" w:cs="Georgia"/>
          <w:spacing w:val="27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kemudi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up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pacing w:val="1"/>
          <w:sz w:val="22"/>
          <w:szCs w:val="22"/>
        </w:rPr>
        <w:t>o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d </w:t>
      </w:r>
      <w:proofErr w:type="spellStart"/>
      <w:r>
        <w:rPr>
          <w:rFonts w:ascii="Georgia" w:eastAsia="Georgia" w:hAnsi="Georgia" w:cs="Georgia"/>
          <w:sz w:val="22"/>
          <w:szCs w:val="22"/>
        </w:rPr>
        <w:t>ke</w:t>
      </w:r>
      <w:proofErr w:type="spellEnd"/>
      <w:r>
        <w:rPr>
          <w:rFonts w:ascii="Georgia" w:eastAsia="Georgia" w:hAnsi="Georgia" w:cs="Georgia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gith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b</w:t>
      </w:r>
      <w:proofErr w:type="spellEnd"/>
      <w:r>
        <w:rPr>
          <w:rFonts w:ascii="Georgia" w:eastAsia="Georgia" w:hAnsi="Georgia" w:cs="Georgia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d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mpu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>!</w:t>
      </w:r>
    </w:p>
    <w:p w14:paraId="7C602226" w14:textId="77777777" w:rsidR="006557A3" w:rsidRDefault="006557A3">
      <w:pPr>
        <w:spacing w:before="11" w:line="280" w:lineRule="exact"/>
        <w:rPr>
          <w:sz w:val="28"/>
          <w:szCs w:val="28"/>
        </w:rPr>
      </w:pPr>
    </w:p>
    <w:p w14:paraId="0F0AF9A7" w14:textId="77777777" w:rsidR="006557A3" w:rsidRDefault="00000000">
      <w:pPr>
        <w:ind w:left="116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 xml:space="preserve">*)   </w:t>
      </w:r>
      <w:r>
        <w:rPr>
          <w:rFonts w:ascii="Georgia" w:eastAsia="Georgia" w:hAnsi="Georgia" w:cs="Georgia"/>
          <w:spacing w:val="10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C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ra </w:t>
      </w:r>
      <w:proofErr w:type="spellStart"/>
      <w:r>
        <w:rPr>
          <w:rFonts w:ascii="Georgia" w:eastAsia="Georgia" w:hAnsi="Georgia" w:cs="Georgia"/>
          <w:sz w:val="22"/>
          <w:szCs w:val="22"/>
        </w:rPr>
        <w:t>Peng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pacing w:val="2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>:</w:t>
      </w:r>
    </w:p>
    <w:p w14:paraId="33183A3C" w14:textId="77777777" w:rsidR="006557A3" w:rsidRDefault="00000000">
      <w:pPr>
        <w:spacing w:before="38"/>
        <w:ind w:left="524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sz w:val="22"/>
          <w:szCs w:val="22"/>
        </w:rPr>
        <w:t xml:space="preserve">ink </w:t>
      </w:r>
      <w:proofErr w:type="spellStart"/>
      <w:proofErr w:type="gramStart"/>
      <w:r>
        <w:rPr>
          <w:rFonts w:ascii="Georgia" w:eastAsia="Georgia" w:hAnsi="Georgia" w:cs="Georgia"/>
          <w:sz w:val="22"/>
          <w:szCs w:val="22"/>
        </w:rPr>
        <w:t>rep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pacing w:val="1"/>
          <w:sz w:val="22"/>
          <w:szCs w:val="22"/>
        </w:rPr>
        <w:t>s</w:t>
      </w:r>
      <w:r>
        <w:rPr>
          <w:rFonts w:ascii="Georgia" w:eastAsia="Georgia" w:hAnsi="Georgia" w:cs="Georgia"/>
          <w:sz w:val="22"/>
          <w:szCs w:val="22"/>
        </w:rPr>
        <w:t>it</w:t>
      </w:r>
      <w:r>
        <w:rPr>
          <w:rFonts w:ascii="Georgia" w:eastAsia="Georgia" w:hAnsi="Georgia" w:cs="Georgia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sz w:val="22"/>
          <w:szCs w:val="22"/>
        </w:rPr>
        <w:t>ri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u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s</w:t>
      </w:r>
      <w:proofErr w:type="spellEnd"/>
      <w:proofErr w:type="gram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r>
        <w:rPr>
          <w:rFonts w:ascii="Georgia" w:eastAsia="Georgia" w:hAnsi="Georgia" w:cs="Georgia"/>
          <w:spacing w:val="1"/>
          <w:sz w:val="22"/>
          <w:szCs w:val="22"/>
        </w:rPr>
        <w:t>d</w:t>
      </w:r>
      <w:r>
        <w:rPr>
          <w:rFonts w:ascii="Georgia" w:eastAsia="Georgia" w:hAnsi="Georgia" w:cs="Georgia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kemudi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ke</w:t>
      </w:r>
      <w:proofErr w:type="spellEnd"/>
      <w:r>
        <w:rPr>
          <w:rFonts w:ascii="Georgia" w:eastAsia="Georgia" w:hAnsi="Georgia" w:cs="Georgia"/>
          <w:sz w:val="22"/>
          <w:szCs w:val="22"/>
        </w:rPr>
        <w:t>-em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1"/>
          <w:sz w:val="22"/>
          <w:szCs w:val="22"/>
        </w:rPr>
        <w:t>i</w:t>
      </w:r>
      <w:r>
        <w:rPr>
          <w:rFonts w:ascii="Georgia" w:eastAsia="Georgia" w:hAnsi="Georgia" w:cs="Georgia"/>
          <w:spacing w:val="-1"/>
          <w:sz w:val="22"/>
          <w:szCs w:val="22"/>
        </w:rPr>
        <w:t>l</w:t>
      </w:r>
      <w:hyperlink r:id="rId8">
        <w:r w:rsidR="006557A3">
          <w:rPr>
            <w:rFonts w:ascii="Georgia" w:eastAsia="Georgia" w:hAnsi="Georgia" w:cs="Georgia"/>
            <w:sz w:val="22"/>
            <w:szCs w:val="22"/>
          </w:rPr>
          <w:t>: j</w:t>
        </w:r>
        <w:r w:rsidR="006557A3">
          <w:rPr>
            <w:rFonts w:ascii="Georgia" w:eastAsia="Georgia" w:hAnsi="Georgia" w:cs="Georgia"/>
            <w:spacing w:val="-1"/>
            <w:sz w:val="22"/>
            <w:szCs w:val="22"/>
          </w:rPr>
          <w:t>o</w:t>
        </w:r>
        <w:r w:rsidR="006557A3">
          <w:rPr>
            <w:rFonts w:ascii="Georgia" w:eastAsia="Georgia" w:hAnsi="Georgia" w:cs="Georgia"/>
            <w:sz w:val="22"/>
            <w:szCs w:val="22"/>
          </w:rPr>
          <w:t>k</w:t>
        </w:r>
        <w:r w:rsidR="006557A3">
          <w:rPr>
            <w:rFonts w:ascii="Georgia" w:eastAsia="Georgia" w:hAnsi="Georgia" w:cs="Georgia"/>
            <w:spacing w:val="-1"/>
            <w:sz w:val="22"/>
            <w:szCs w:val="22"/>
          </w:rPr>
          <w:t>o</w:t>
        </w:r>
        <w:r w:rsidR="006557A3">
          <w:rPr>
            <w:rFonts w:ascii="Georgia" w:eastAsia="Georgia" w:hAnsi="Georgia" w:cs="Georgia"/>
            <w:spacing w:val="1"/>
            <w:sz w:val="22"/>
            <w:szCs w:val="22"/>
          </w:rPr>
          <w:t>s</w:t>
        </w:r>
        <w:r w:rsidR="006557A3">
          <w:rPr>
            <w:rFonts w:ascii="Georgia" w:eastAsia="Georgia" w:hAnsi="Georgia" w:cs="Georgia"/>
            <w:spacing w:val="-1"/>
            <w:sz w:val="22"/>
            <w:szCs w:val="22"/>
          </w:rPr>
          <w:t>a</w:t>
        </w:r>
        <w:r w:rsidR="006557A3">
          <w:rPr>
            <w:rFonts w:ascii="Georgia" w:eastAsia="Georgia" w:hAnsi="Georgia" w:cs="Georgia"/>
            <w:sz w:val="22"/>
            <w:szCs w:val="22"/>
          </w:rPr>
          <w:t>put</w:t>
        </w:r>
        <w:r w:rsidR="006557A3">
          <w:rPr>
            <w:rFonts w:ascii="Georgia" w:eastAsia="Georgia" w:hAnsi="Georgia" w:cs="Georgia"/>
            <w:spacing w:val="2"/>
            <w:sz w:val="22"/>
            <w:szCs w:val="22"/>
          </w:rPr>
          <w:t>r</w:t>
        </w:r>
        <w:r w:rsidR="006557A3">
          <w:rPr>
            <w:rFonts w:ascii="Georgia" w:eastAsia="Georgia" w:hAnsi="Georgia" w:cs="Georgia"/>
            <w:spacing w:val="-1"/>
            <w:sz w:val="22"/>
            <w:szCs w:val="22"/>
          </w:rPr>
          <w:t>o</w:t>
        </w:r>
        <w:r w:rsidR="006557A3">
          <w:rPr>
            <w:rFonts w:ascii="Georgia" w:eastAsia="Georgia" w:hAnsi="Georgia" w:cs="Georgia"/>
            <w:sz w:val="22"/>
            <w:szCs w:val="22"/>
          </w:rPr>
          <w:t>@u</w:t>
        </w:r>
        <w:r w:rsidR="006557A3">
          <w:rPr>
            <w:rFonts w:ascii="Georgia" w:eastAsia="Georgia" w:hAnsi="Georgia" w:cs="Georgia"/>
            <w:spacing w:val="1"/>
            <w:sz w:val="22"/>
            <w:szCs w:val="22"/>
          </w:rPr>
          <w:t>b</w:t>
        </w:r>
        <w:r w:rsidR="006557A3">
          <w:rPr>
            <w:rFonts w:ascii="Georgia" w:eastAsia="Georgia" w:hAnsi="Georgia" w:cs="Georgia"/>
            <w:sz w:val="22"/>
            <w:szCs w:val="22"/>
          </w:rPr>
          <w:t>k.</w:t>
        </w:r>
        <w:r w:rsidR="006557A3">
          <w:rPr>
            <w:rFonts w:ascii="Georgia" w:eastAsia="Georgia" w:hAnsi="Georgia" w:cs="Georgia"/>
            <w:spacing w:val="-1"/>
            <w:sz w:val="22"/>
            <w:szCs w:val="22"/>
          </w:rPr>
          <w:t>a</w:t>
        </w:r>
        <w:r w:rsidR="006557A3">
          <w:rPr>
            <w:rFonts w:ascii="Georgia" w:eastAsia="Georgia" w:hAnsi="Georgia" w:cs="Georgia"/>
            <w:sz w:val="22"/>
            <w:szCs w:val="22"/>
          </w:rPr>
          <w:t>c</w:t>
        </w:r>
        <w:r w:rsidR="006557A3">
          <w:rPr>
            <w:rFonts w:ascii="Georgia" w:eastAsia="Georgia" w:hAnsi="Georgia" w:cs="Georgia"/>
            <w:spacing w:val="1"/>
            <w:sz w:val="22"/>
            <w:szCs w:val="22"/>
          </w:rPr>
          <w:t>.</w:t>
        </w:r>
        <w:r w:rsidR="006557A3">
          <w:rPr>
            <w:rFonts w:ascii="Georgia" w:eastAsia="Georgia" w:hAnsi="Georgia" w:cs="Georgia"/>
            <w:sz w:val="22"/>
            <w:szCs w:val="22"/>
          </w:rPr>
          <w:t>id</w:t>
        </w:r>
      </w:hyperlink>
    </w:p>
    <w:p w14:paraId="437EDCF9" w14:textId="77777777" w:rsidR="006557A3" w:rsidRDefault="00000000">
      <w:pPr>
        <w:spacing w:before="36"/>
        <w:ind w:left="524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</w:t>
      </w:r>
      <w:r>
        <w:rPr>
          <w:rFonts w:ascii="Georgia" w:eastAsia="Georgia" w:hAnsi="Georgia" w:cs="Georgia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sz w:val="22"/>
          <w:szCs w:val="22"/>
        </w:rPr>
        <w:t>B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t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 xml:space="preserve">s </w:t>
      </w:r>
      <w:proofErr w:type="spellStart"/>
      <w:r>
        <w:rPr>
          <w:rFonts w:ascii="Georgia" w:eastAsia="Georgia" w:hAnsi="Georgia" w:cs="Georgia"/>
          <w:sz w:val="22"/>
          <w:szCs w:val="22"/>
        </w:rPr>
        <w:t>w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ktu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te</w:t>
      </w:r>
      <w:r>
        <w:rPr>
          <w:rFonts w:ascii="Georgia" w:eastAsia="Georgia" w:hAnsi="Georgia" w:cs="Georgia"/>
          <w:spacing w:val="2"/>
          <w:sz w:val="22"/>
          <w:szCs w:val="22"/>
        </w:rPr>
        <w:t>r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kh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sz w:val="22"/>
          <w:szCs w:val="22"/>
        </w:rPr>
        <w:t>r</w:t>
      </w:r>
      <w:proofErr w:type="spellEnd"/>
      <w:r>
        <w:rPr>
          <w:rFonts w:ascii="Georgia" w:eastAsia="Georgia" w:hAnsi="Georgia" w:cs="Georgia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peng</w:t>
      </w:r>
      <w:r>
        <w:rPr>
          <w:rFonts w:ascii="Georgia" w:eastAsia="Georgia" w:hAnsi="Georgia" w:cs="Georgia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sz w:val="22"/>
          <w:szCs w:val="22"/>
        </w:rPr>
        <w:t>mpu</w:t>
      </w:r>
      <w:r>
        <w:rPr>
          <w:rFonts w:ascii="Georgia" w:eastAsia="Georgia" w:hAnsi="Georgia" w:cs="Georgia"/>
          <w:spacing w:val="-1"/>
          <w:sz w:val="22"/>
          <w:szCs w:val="22"/>
        </w:rPr>
        <w:t>la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pacing w:val="1"/>
          <w:sz w:val="22"/>
          <w:szCs w:val="22"/>
        </w:rPr>
        <w:t>y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kn</w:t>
      </w:r>
      <w:r>
        <w:rPr>
          <w:rFonts w:ascii="Georgia" w:eastAsia="Georgia" w:hAnsi="Georgia" w:cs="Georgia"/>
          <w:spacing w:val="-1"/>
          <w:sz w:val="22"/>
          <w:szCs w:val="22"/>
        </w:rPr>
        <w:t>i</w:t>
      </w:r>
      <w:proofErr w:type="spellEnd"/>
      <w:r>
        <w:rPr>
          <w:rFonts w:ascii="Georgia" w:eastAsia="Georgia" w:hAnsi="Georgia" w:cs="Georgia"/>
          <w:sz w:val="22"/>
          <w:szCs w:val="22"/>
        </w:rPr>
        <w:t>:</w:t>
      </w:r>
      <w:r>
        <w:rPr>
          <w:rFonts w:ascii="Georgia" w:eastAsia="Georgia" w:hAnsi="Georgia" w:cs="Georgia"/>
          <w:spacing w:val="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b/>
          <w:spacing w:val="1"/>
          <w:sz w:val="22"/>
          <w:szCs w:val="22"/>
        </w:rPr>
        <w:t>M</w:t>
      </w:r>
      <w:r>
        <w:rPr>
          <w:rFonts w:ascii="Georgia" w:eastAsia="Georgia" w:hAnsi="Georgia" w:cs="Georgia"/>
          <w:b/>
          <w:sz w:val="22"/>
          <w:szCs w:val="22"/>
        </w:rPr>
        <w:t>in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gg</w:t>
      </w:r>
      <w:r>
        <w:rPr>
          <w:rFonts w:ascii="Georgia" w:eastAsia="Georgia" w:hAnsi="Georgia" w:cs="Georgia"/>
          <w:b/>
          <w:spacing w:val="1"/>
          <w:sz w:val="22"/>
          <w:szCs w:val="22"/>
        </w:rPr>
        <w:t>u</w:t>
      </w:r>
      <w:proofErr w:type="spellEnd"/>
      <w:r>
        <w:rPr>
          <w:rFonts w:ascii="Georgia" w:eastAsia="Georgia" w:hAnsi="Georgia" w:cs="Georgia"/>
          <w:b/>
          <w:sz w:val="22"/>
          <w:szCs w:val="22"/>
        </w:rPr>
        <w:t>,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b/>
          <w:sz w:val="22"/>
          <w:szCs w:val="22"/>
        </w:rPr>
        <w:t>1</w:t>
      </w:r>
      <w:r>
        <w:rPr>
          <w:rFonts w:ascii="Georgia" w:eastAsia="Georgia" w:hAnsi="Georgia" w:cs="Georgia"/>
          <w:b/>
          <w:spacing w:val="1"/>
          <w:sz w:val="22"/>
          <w:szCs w:val="22"/>
        </w:rPr>
        <w:t>8</w:t>
      </w:r>
      <w:r>
        <w:rPr>
          <w:rFonts w:ascii="Georgia" w:eastAsia="Georgia" w:hAnsi="Georgia" w:cs="Georgia"/>
          <w:b/>
          <w:sz w:val="22"/>
          <w:szCs w:val="22"/>
        </w:rPr>
        <w:t xml:space="preserve">-01-2025, </w:t>
      </w:r>
      <w:r>
        <w:rPr>
          <w:rFonts w:ascii="Georgia" w:eastAsia="Georgia" w:hAnsi="Georgia" w:cs="Georgia"/>
          <w:b/>
          <w:spacing w:val="-2"/>
          <w:sz w:val="22"/>
          <w:szCs w:val="22"/>
        </w:rPr>
        <w:t>2</w:t>
      </w:r>
      <w:r>
        <w:rPr>
          <w:rFonts w:ascii="Georgia" w:eastAsia="Georgia" w:hAnsi="Georgia" w:cs="Georgia"/>
          <w:b/>
          <w:sz w:val="22"/>
          <w:szCs w:val="22"/>
        </w:rPr>
        <w:t>3</w:t>
      </w:r>
      <w:r>
        <w:rPr>
          <w:rFonts w:ascii="Georgia" w:eastAsia="Georgia" w:hAnsi="Georgia" w:cs="Georgia"/>
          <w:b/>
          <w:spacing w:val="-1"/>
          <w:sz w:val="22"/>
          <w:szCs w:val="22"/>
        </w:rPr>
        <w:t>:</w:t>
      </w:r>
      <w:r>
        <w:rPr>
          <w:rFonts w:ascii="Georgia" w:eastAsia="Georgia" w:hAnsi="Georgia" w:cs="Georgia"/>
          <w:b/>
          <w:sz w:val="22"/>
          <w:szCs w:val="22"/>
        </w:rPr>
        <w:t>00</w:t>
      </w:r>
      <w:r>
        <w:rPr>
          <w:rFonts w:ascii="Georgia" w:eastAsia="Georgia" w:hAnsi="Georgia" w:cs="Georgia"/>
          <w:b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b/>
          <w:sz w:val="22"/>
          <w:szCs w:val="22"/>
        </w:rPr>
        <w:t>WIB</w:t>
      </w:r>
    </w:p>
    <w:p w14:paraId="74F019BD" w14:textId="77777777" w:rsidR="006557A3" w:rsidRDefault="006557A3">
      <w:pPr>
        <w:spacing w:line="200" w:lineRule="exact"/>
      </w:pPr>
    </w:p>
    <w:p w14:paraId="3A186D55" w14:textId="77777777" w:rsidR="006557A3" w:rsidRDefault="006557A3">
      <w:pPr>
        <w:spacing w:line="200" w:lineRule="exact"/>
      </w:pPr>
    </w:p>
    <w:p w14:paraId="56273184" w14:textId="77777777" w:rsidR="006557A3" w:rsidRDefault="006557A3">
      <w:pPr>
        <w:spacing w:line="200" w:lineRule="exact"/>
      </w:pPr>
    </w:p>
    <w:p w14:paraId="38A3746A" w14:textId="77777777" w:rsidR="006557A3" w:rsidRDefault="006557A3">
      <w:pPr>
        <w:spacing w:before="18" w:line="280" w:lineRule="exact"/>
        <w:rPr>
          <w:sz w:val="28"/>
          <w:szCs w:val="28"/>
        </w:rPr>
      </w:pPr>
    </w:p>
    <w:p w14:paraId="71B5C9B7" w14:textId="15A87D77" w:rsidR="006557A3" w:rsidRDefault="00000000" w:rsidP="00FB26A5">
      <w:pPr>
        <w:ind w:left="160"/>
        <w:rPr>
          <w:rFonts w:ascii="Georgia" w:eastAsia="Georgia" w:hAnsi="Georgia" w:cs="Georgia"/>
          <w:sz w:val="22"/>
          <w:szCs w:val="22"/>
        </w:rPr>
      </w:pPr>
      <w:r>
        <w:rPr>
          <w:rFonts w:ascii="Georgia" w:eastAsia="Georgia" w:hAnsi="Georgia" w:cs="Georgia"/>
          <w:sz w:val="22"/>
          <w:szCs w:val="22"/>
        </w:rPr>
        <w:t>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pacing w:val="-2"/>
          <w:sz w:val="22"/>
          <w:szCs w:val="22"/>
        </w:rPr>
        <w:t>*</w:t>
      </w:r>
      <w:r>
        <w:rPr>
          <w:rFonts w:ascii="Georgia" w:eastAsia="Georgia" w:hAnsi="Georgia" w:cs="Georgia"/>
          <w:sz w:val="22"/>
          <w:szCs w:val="22"/>
        </w:rPr>
        <w:t>~Se</w:t>
      </w:r>
      <w:r>
        <w:rPr>
          <w:rFonts w:ascii="Georgia" w:eastAsia="Georgia" w:hAnsi="Georgia" w:cs="Georgia"/>
          <w:spacing w:val="1"/>
          <w:sz w:val="22"/>
          <w:szCs w:val="22"/>
        </w:rPr>
        <w:t>l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m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t</w:t>
      </w:r>
      <w:r>
        <w:rPr>
          <w:rFonts w:ascii="Georgia" w:eastAsia="Georgia" w:hAnsi="Georgia" w:cs="Georgia"/>
          <w:spacing w:val="1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sz w:val="22"/>
          <w:szCs w:val="22"/>
        </w:rPr>
        <w:t>Meng</w:t>
      </w:r>
      <w:r>
        <w:rPr>
          <w:rFonts w:ascii="Georgia" w:eastAsia="Georgia" w:hAnsi="Georgia" w:cs="Georgia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sz w:val="22"/>
          <w:szCs w:val="22"/>
        </w:rPr>
        <w:t>rj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pacing w:val="2"/>
          <w:sz w:val="22"/>
          <w:szCs w:val="22"/>
        </w:rPr>
        <w:t>k</w:t>
      </w:r>
      <w:r>
        <w:rPr>
          <w:rFonts w:ascii="Georgia" w:eastAsia="Georgia" w:hAnsi="Georgia" w:cs="Georgia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sz w:val="22"/>
          <w:szCs w:val="22"/>
        </w:rPr>
        <w:t>n</w:t>
      </w:r>
      <w:proofErr w:type="spellEnd"/>
      <w:r>
        <w:rPr>
          <w:rFonts w:ascii="Georgia" w:eastAsia="Georgia" w:hAnsi="Georgia" w:cs="Georgia"/>
          <w:sz w:val="22"/>
          <w:szCs w:val="22"/>
        </w:rPr>
        <w:t>~*---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-----</w:t>
      </w:r>
      <w:r>
        <w:rPr>
          <w:rFonts w:ascii="Georgia" w:eastAsia="Georgia" w:hAnsi="Georgia" w:cs="Georgia"/>
          <w:spacing w:val="2"/>
          <w:sz w:val="22"/>
          <w:szCs w:val="22"/>
        </w:rPr>
        <w:t>-</w:t>
      </w:r>
      <w:r>
        <w:rPr>
          <w:rFonts w:ascii="Georgia" w:eastAsia="Georgia" w:hAnsi="Georgia" w:cs="Georgia"/>
          <w:sz w:val="22"/>
          <w:szCs w:val="22"/>
        </w:rPr>
        <w:t>-</w:t>
      </w:r>
    </w:p>
    <w:p w14:paraId="29B15402" w14:textId="77777777" w:rsidR="00FB26A5" w:rsidRP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3467DE63" w14:textId="77777777" w:rsidR="00FB26A5" w:rsidRP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02ADFF4B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5171F0D9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55ABA022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72EFD8C6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4465063E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0087F114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5B652886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22541E82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2F453363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51304E82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5CDE3D9F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6D4EF9B7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5C033E61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6A70D126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0339007F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498A1810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49D2EE7F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76A4BF47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358784C1" w14:textId="77777777" w:rsidR="00FB26A5" w:rsidRDefault="00FB26A5" w:rsidP="00FB26A5">
      <w:pPr>
        <w:rPr>
          <w:rFonts w:ascii="Georgia" w:eastAsia="Georgia" w:hAnsi="Georgia" w:cs="Georgia"/>
          <w:sz w:val="22"/>
          <w:szCs w:val="22"/>
        </w:rPr>
      </w:pPr>
    </w:p>
    <w:p w14:paraId="035B8B82" w14:textId="77777777" w:rsidR="00FB26A5" w:rsidRPr="00FB26A5" w:rsidRDefault="00FB26A5" w:rsidP="00FB26A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lastRenderedPageBreak/>
        <w:t xml:space="preserve">HTML, CSS, dan JavaScript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adalah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tiga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teknologi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utama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dalam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pengembangan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web, masing-masing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memiliki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peran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berbeda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namun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saling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melengkapi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menciptakan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halaman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web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fungsional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menarik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dan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interaktif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6A03A1DD" w14:textId="77777777" w:rsidR="00FB26A5" w:rsidRP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1. HTML (</w:t>
      </w: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HyperText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Markup Language)</w:t>
      </w:r>
    </w:p>
    <w:p w14:paraId="2865787F" w14:textId="77777777" w:rsidR="00FB26A5" w:rsidRP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Fungsi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HTML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adalah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struktur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dasar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sebuah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halaman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web. HTML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menentukan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konten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elemen-elemen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seperti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teks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gambar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tabel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formulir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dan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lainnya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57CC787A" w14:textId="77777777" w:rsidR="00FB26A5" w:rsidRP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Contoh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Menyusun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teks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paragraf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header, daftar,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menambahkan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gambar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5A36C014" w14:textId="77777777" w:rsidR="00FB26A5" w:rsidRP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2. CSS (Cascading Style Sheets)</w:t>
      </w:r>
    </w:p>
    <w:p w14:paraId="01739E5B" w14:textId="77777777" w:rsidR="00FB26A5" w:rsidRP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Fungsi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CSS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mengatur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tampilan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dan tata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letak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halaman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web.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Dengan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CSS,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pengembang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dapat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mengubah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warna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ukuran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posisi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dan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gaya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HTML agar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terlihat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menarik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4B8EA96D" w14:textId="77777777" w:rsidR="00FB26A5" w:rsidRP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Contoh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Memberikan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warna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latar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belakang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mengatur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font,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menyusun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dalam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grid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flexbox.</w:t>
      </w:r>
    </w:p>
    <w:p w14:paraId="3B06A66C" w14:textId="77777777" w:rsidR="00FB26A5" w:rsidRP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3. JavaScript</w:t>
      </w:r>
    </w:p>
    <w:p w14:paraId="092B4ACA" w14:textId="77777777" w:rsidR="00FB26A5" w:rsidRP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Fungsi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JavaScript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adalah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bahasa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pemrograman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membuat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halaman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web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menjadi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dinamis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interaktif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.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Dengan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JavaScript,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pengembang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dapat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menambahkan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animasi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validasi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formulir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pengolahan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interaktif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lainnya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5CE0DAC8" w14:textId="77777777" w:rsidR="00FB26A5" w:rsidRDefault="00FB26A5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Contoh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Menampilkan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notifikasi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memvalidasi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input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pengguna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membuat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konten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berubah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tanpa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perlu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memuat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ulang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halaman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2C3CC34C" w14:textId="66E26463" w:rsidR="00FB26A5" w:rsidRPr="00FB26A5" w:rsidRDefault="00540BA0" w:rsidP="00FB26A5">
      <w:pPr>
        <w:pStyle w:val="ListParagraph"/>
        <w:spacing w:line="360" w:lineRule="auto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r>
        <w:rPr>
          <w:rFonts w:asciiTheme="minorHAnsi" w:eastAsia="Georgia" w:hAnsiTheme="minorHAnsi" w:cstheme="minorHAnsi"/>
          <w:noProof/>
          <w:sz w:val="22"/>
          <w:szCs w:val="22"/>
          <w:lang w:val="en-ID"/>
        </w:rPr>
        <w:drawing>
          <wp:inline distT="0" distB="0" distL="0" distR="0" wp14:anchorId="16321258" wp14:editId="5191B77F">
            <wp:extent cx="6769100" cy="3807460"/>
            <wp:effectExtent l="0" t="0" r="0" b="2540"/>
            <wp:docPr id="237407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7039" name="Picture 2374070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A1D" w14:textId="49E939EB" w:rsidR="00FB26A5" w:rsidRPr="00FB26A5" w:rsidRDefault="00FB26A5" w:rsidP="00FB26A5">
      <w:pPr>
        <w:pStyle w:val="ListParagraph"/>
        <w:numPr>
          <w:ilvl w:val="0"/>
          <w:numId w:val="2"/>
        </w:numPr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HTTP (</w:t>
      </w: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HyperText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Transfer Protocol)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adalah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protokol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komunikasi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menerima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antara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klien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(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misalnya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browser) dan server di web. HTTP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adalah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fondasi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komunikasi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di World Wide Web,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memungkinkan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pengiriman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dokumen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HTML, file,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gambar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video, dan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lainnya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. HTTP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bekerja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berdasarkan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model </w:t>
      </w: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request-response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di mana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klien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permintaan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(request) dan server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memberikan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respons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(response).</w:t>
      </w:r>
    </w:p>
    <w:p w14:paraId="22EA47D1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Metode GET dan POST </w:t>
      </w: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dalam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HTTP</w:t>
      </w:r>
    </w:p>
    <w:p w14:paraId="10D1E4EF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HTTP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menyediakan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beberapa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metode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permintaan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ke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server, dan dua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metode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yang paling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umum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adalah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GET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dan </w:t>
      </w: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POST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5F486DA7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1. Metode GET</w:t>
      </w:r>
    </w:p>
    <w:p w14:paraId="78A38EC9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Fungsi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Metode GET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meminta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server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tanpa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memodifikasi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sumber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di server.</w:t>
      </w:r>
    </w:p>
    <w:p w14:paraId="35A99D2C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lastRenderedPageBreak/>
        <w:t>Karakteristik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</w:p>
    <w:p w14:paraId="46FF670B" w14:textId="77777777" w:rsidR="00FB26A5" w:rsidRPr="00FB26A5" w:rsidRDefault="00FB26A5" w:rsidP="00FB26A5">
      <w:pPr>
        <w:pStyle w:val="ListParagraph"/>
        <w:numPr>
          <w:ilvl w:val="1"/>
          <w:numId w:val="6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dikirim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melalui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URL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sebagai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parameter query string (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misalnya</w:t>
      </w:r>
      <w:proofErr w:type="spellEnd"/>
      <w:proofErr w:type="gram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, ?key</w:t>
      </w:r>
      <w:proofErr w:type="gram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=value).</w:t>
      </w:r>
    </w:p>
    <w:p w14:paraId="4F20E477" w14:textId="77777777" w:rsidR="00FB26A5" w:rsidRPr="00FB26A5" w:rsidRDefault="00FB26A5" w:rsidP="00FB26A5">
      <w:pPr>
        <w:pStyle w:val="ListParagraph"/>
        <w:numPr>
          <w:ilvl w:val="1"/>
          <w:numId w:val="6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Tidak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sensitif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karena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terlihat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di URL.</w:t>
      </w:r>
    </w:p>
    <w:p w14:paraId="3BE99068" w14:textId="77777777" w:rsidR="00FB26A5" w:rsidRPr="00FB26A5" w:rsidRDefault="00FB26A5" w:rsidP="00FB26A5">
      <w:pPr>
        <w:pStyle w:val="ListParagraph"/>
        <w:numPr>
          <w:ilvl w:val="1"/>
          <w:numId w:val="6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Batasan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panjang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pada data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dikirim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(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karena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keterbatasan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panjang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URL).</w:t>
      </w:r>
    </w:p>
    <w:p w14:paraId="0A55C432" w14:textId="77777777" w:rsidR="00FB26A5" w:rsidRPr="00FB26A5" w:rsidRDefault="00FB26A5" w:rsidP="00FB26A5">
      <w:pPr>
        <w:pStyle w:val="ListParagraph"/>
        <w:numPr>
          <w:ilvl w:val="1"/>
          <w:numId w:val="6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Bisa di-cache oleh browser.</w:t>
      </w:r>
    </w:p>
    <w:p w14:paraId="1754608C" w14:textId="77777777" w:rsidR="00FB26A5" w:rsidRPr="00FB26A5" w:rsidRDefault="00FB26A5" w:rsidP="00FB26A5">
      <w:pPr>
        <w:pStyle w:val="ListParagraph"/>
        <w:numPr>
          <w:ilvl w:val="1"/>
          <w:numId w:val="6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permintaan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yang idempotent (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tidak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mengubah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di server).</w:t>
      </w:r>
    </w:p>
    <w:p w14:paraId="1B089F0C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Kapan </w:t>
      </w: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</w:p>
    <w:p w14:paraId="34CA4E13" w14:textId="77777777" w:rsidR="00FB26A5" w:rsidRPr="00FB26A5" w:rsidRDefault="00FB26A5" w:rsidP="00FB26A5">
      <w:pPr>
        <w:pStyle w:val="ListParagraph"/>
        <w:numPr>
          <w:ilvl w:val="1"/>
          <w:numId w:val="6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Saat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ingin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mengambil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tanpa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mengubah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server.</w:t>
      </w:r>
    </w:p>
    <w:p w14:paraId="50220A04" w14:textId="77777777" w:rsidR="00FB26A5" w:rsidRPr="00FB26A5" w:rsidRDefault="00FB26A5" w:rsidP="00FB26A5">
      <w:pPr>
        <w:pStyle w:val="ListParagraph"/>
        <w:numPr>
          <w:ilvl w:val="1"/>
          <w:numId w:val="6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Contoh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: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Mencari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artikel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di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mesin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pencari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menampilkan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produk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berdasarkan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filter di toko online.</w:t>
      </w:r>
    </w:p>
    <w:p w14:paraId="44E7107F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Contoh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GET Request: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URL:</w:t>
      </w:r>
    </w:p>
    <w:p w14:paraId="00841C39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</w:p>
    <w:p w14:paraId="5422AEB0" w14:textId="75CE2591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2. Metode POST</w:t>
      </w:r>
    </w:p>
    <w:p w14:paraId="519476F8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Fungsi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Metode POST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ke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server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memproses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menyimpan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sesuatu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47A4EA8D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Karakteristik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</w:p>
    <w:p w14:paraId="1CC6F0A0" w14:textId="77777777" w:rsidR="00FB26A5" w:rsidRPr="00FB26A5" w:rsidRDefault="00FB26A5" w:rsidP="00FB26A5">
      <w:pPr>
        <w:pStyle w:val="ListParagraph"/>
        <w:numPr>
          <w:ilvl w:val="1"/>
          <w:numId w:val="7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dikirimkan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dalam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badan (body)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permintaan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bukan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URL.</w:t>
      </w:r>
    </w:p>
    <w:p w14:paraId="1709F5F5" w14:textId="77777777" w:rsidR="00FB26A5" w:rsidRPr="00FB26A5" w:rsidRDefault="00FB26A5" w:rsidP="00FB26A5">
      <w:pPr>
        <w:pStyle w:val="ListParagraph"/>
        <w:numPr>
          <w:ilvl w:val="1"/>
          <w:numId w:val="7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Lebih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dibanding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GET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sensitif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karena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tidak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terlihat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di URL.</w:t>
      </w:r>
    </w:p>
    <w:p w14:paraId="742D6495" w14:textId="77777777" w:rsidR="00FB26A5" w:rsidRPr="00FB26A5" w:rsidRDefault="00FB26A5" w:rsidP="00FB26A5">
      <w:pPr>
        <w:pStyle w:val="ListParagraph"/>
        <w:numPr>
          <w:ilvl w:val="1"/>
          <w:numId w:val="7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Tidak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memiliki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batas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panjang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pada data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dikirim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0C78AB42" w14:textId="77777777" w:rsidR="00FB26A5" w:rsidRPr="00FB26A5" w:rsidRDefault="00FB26A5" w:rsidP="00FB26A5">
      <w:pPr>
        <w:pStyle w:val="ListParagraph"/>
        <w:numPr>
          <w:ilvl w:val="1"/>
          <w:numId w:val="7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Tidak di-cache oleh browser.</w:t>
      </w:r>
    </w:p>
    <w:p w14:paraId="0C4EB1A9" w14:textId="77777777" w:rsidR="00FB26A5" w:rsidRPr="00FB26A5" w:rsidRDefault="00FB26A5" w:rsidP="00FB26A5">
      <w:pPr>
        <w:pStyle w:val="ListParagraph"/>
        <w:numPr>
          <w:ilvl w:val="1"/>
          <w:numId w:val="7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permintaan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tidak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idempotent (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mengubah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di server).</w:t>
      </w:r>
    </w:p>
    <w:p w14:paraId="42025A17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Kapan </w:t>
      </w: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:</w:t>
      </w:r>
    </w:p>
    <w:p w14:paraId="6F46F8F2" w14:textId="77777777" w:rsidR="00FB26A5" w:rsidRPr="00FB26A5" w:rsidRDefault="00FB26A5" w:rsidP="00FB26A5">
      <w:pPr>
        <w:pStyle w:val="ListParagraph"/>
        <w:numPr>
          <w:ilvl w:val="1"/>
          <w:numId w:val="7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Saat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mengirimkan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sensitif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melakukan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perubahan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pada server.</w:t>
      </w:r>
    </w:p>
    <w:p w14:paraId="10C95EE4" w14:textId="77777777" w:rsidR="00FB26A5" w:rsidRPr="00FB26A5" w:rsidRDefault="00FB26A5" w:rsidP="00FB26A5">
      <w:pPr>
        <w:pStyle w:val="ListParagraph"/>
        <w:numPr>
          <w:ilvl w:val="1"/>
          <w:numId w:val="7"/>
        </w:numPr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Contoh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: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Mengirim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formulir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pendaftaran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login,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memproses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pembelian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184A17CA" w14:textId="77777777" w:rsidR="00FB26A5" w:rsidRPr="00FB26A5" w:rsidRDefault="00FB26A5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Contoh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POST Request: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URL:</w:t>
      </w:r>
    </w:p>
    <w:p w14:paraId="56E5ABC6" w14:textId="77777777" w:rsidR="00FB26A5" w:rsidRPr="00FB26A5" w:rsidRDefault="00FB26A5" w:rsidP="00FB26A5">
      <w:pPr>
        <w:spacing w:before="100" w:beforeAutospacing="1" w:after="100" w:afterAutospacing="1"/>
        <w:ind w:left="567"/>
        <w:outlineLvl w:val="2"/>
        <w:rPr>
          <w:rFonts w:asciiTheme="minorHAnsi" w:hAnsiTheme="minorHAnsi" w:cstheme="minorHAnsi"/>
          <w:b/>
          <w:bCs/>
          <w:sz w:val="27"/>
          <w:szCs w:val="27"/>
          <w:lang w:val="en-ID" w:eastAsia="en-ID"/>
        </w:rPr>
      </w:pPr>
      <w:proofErr w:type="spellStart"/>
      <w:r w:rsidRPr="00FB26A5">
        <w:rPr>
          <w:rFonts w:asciiTheme="minorHAnsi" w:hAnsiTheme="minorHAnsi" w:cstheme="minorHAnsi"/>
          <w:b/>
          <w:bCs/>
          <w:sz w:val="27"/>
          <w:szCs w:val="27"/>
          <w:lang w:val="en-ID" w:eastAsia="en-ID"/>
        </w:rPr>
        <w:t>Perbandingan</w:t>
      </w:r>
      <w:proofErr w:type="spellEnd"/>
      <w:r w:rsidRPr="00FB26A5">
        <w:rPr>
          <w:rFonts w:asciiTheme="minorHAnsi" w:hAnsiTheme="minorHAnsi" w:cstheme="minorHAnsi"/>
          <w:b/>
          <w:bCs/>
          <w:sz w:val="27"/>
          <w:szCs w:val="27"/>
          <w:lang w:val="en-ID" w:eastAsia="en-ID"/>
        </w:rPr>
        <w:t xml:space="preserve"> GET vs POST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225"/>
        <w:gridCol w:w="3629"/>
        <w:gridCol w:w="3966"/>
      </w:tblGrid>
      <w:tr w:rsidR="00FB26A5" w:rsidRPr="00FB26A5" w14:paraId="27F23FFC" w14:textId="77777777" w:rsidTr="00FB26A5">
        <w:tc>
          <w:tcPr>
            <w:tcW w:w="0" w:type="auto"/>
            <w:hideMark/>
          </w:tcPr>
          <w:p w14:paraId="43FBBE18" w14:textId="77777777" w:rsidR="00FB26A5" w:rsidRPr="00FB26A5" w:rsidRDefault="00FB26A5" w:rsidP="00FB26A5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</w:pPr>
            <w:proofErr w:type="spellStart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Aspek</w:t>
            </w:r>
            <w:proofErr w:type="spellEnd"/>
          </w:p>
        </w:tc>
        <w:tc>
          <w:tcPr>
            <w:tcW w:w="0" w:type="auto"/>
            <w:hideMark/>
          </w:tcPr>
          <w:p w14:paraId="2BB87F87" w14:textId="77777777" w:rsidR="00FB26A5" w:rsidRPr="00FB26A5" w:rsidRDefault="00FB26A5" w:rsidP="00FB26A5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GET</w:t>
            </w:r>
          </w:p>
        </w:tc>
        <w:tc>
          <w:tcPr>
            <w:tcW w:w="0" w:type="auto"/>
            <w:hideMark/>
          </w:tcPr>
          <w:p w14:paraId="60012B98" w14:textId="77777777" w:rsidR="00FB26A5" w:rsidRPr="00FB26A5" w:rsidRDefault="00FB26A5" w:rsidP="00FB26A5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POST</w:t>
            </w:r>
          </w:p>
        </w:tc>
      </w:tr>
      <w:tr w:rsidR="00FB26A5" w:rsidRPr="00FB26A5" w14:paraId="1F9FCC94" w14:textId="77777777" w:rsidTr="00FB26A5">
        <w:tc>
          <w:tcPr>
            <w:tcW w:w="0" w:type="auto"/>
            <w:hideMark/>
          </w:tcPr>
          <w:p w14:paraId="138D7141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proofErr w:type="spellStart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Pengiriman</w:t>
            </w:r>
            <w:proofErr w:type="spellEnd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343E81C3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Melalui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URL query string</w:t>
            </w:r>
          </w:p>
        </w:tc>
        <w:tc>
          <w:tcPr>
            <w:tcW w:w="0" w:type="auto"/>
            <w:hideMark/>
          </w:tcPr>
          <w:p w14:paraId="5D04E3B0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Dalam body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permintaan</w:t>
            </w:r>
            <w:proofErr w:type="spellEnd"/>
          </w:p>
        </w:tc>
      </w:tr>
      <w:tr w:rsidR="00FB26A5" w:rsidRPr="00FB26A5" w14:paraId="714BD00F" w14:textId="77777777" w:rsidTr="00FB26A5">
        <w:tc>
          <w:tcPr>
            <w:tcW w:w="0" w:type="auto"/>
            <w:hideMark/>
          </w:tcPr>
          <w:p w14:paraId="507803FC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proofErr w:type="spellStart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Keamanan</w:t>
            </w:r>
            <w:proofErr w:type="spellEnd"/>
          </w:p>
        </w:tc>
        <w:tc>
          <w:tcPr>
            <w:tcW w:w="0" w:type="auto"/>
            <w:hideMark/>
          </w:tcPr>
          <w:p w14:paraId="273DB98F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Kurang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aman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untuk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data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sensitif</w:t>
            </w:r>
            <w:proofErr w:type="spellEnd"/>
          </w:p>
        </w:tc>
        <w:tc>
          <w:tcPr>
            <w:tcW w:w="0" w:type="auto"/>
            <w:hideMark/>
          </w:tcPr>
          <w:p w14:paraId="060462B8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Lebih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aman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(data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terlihat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di URL)</w:t>
            </w:r>
          </w:p>
        </w:tc>
      </w:tr>
      <w:tr w:rsidR="00FB26A5" w:rsidRPr="00FB26A5" w14:paraId="59B74A76" w14:textId="77777777" w:rsidTr="00FB26A5">
        <w:tc>
          <w:tcPr>
            <w:tcW w:w="0" w:type="auto"/>
            <w:hideMark/>
          </w:tcPr>
          <w:p w14:paraId="0479B787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 xml:space="preserve">Batas </w:t>
            </w:r>
            <w:proofErr w:type="spellStart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Ukuran</w:t>
            </w:r>
            <w:proofErr w:type="spellEnd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4C82750F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Terbatas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panjang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URL</w:t>
            </w:r>
          </w:p>
        </w:tc>
        <w:tc>
          <w:tcPr>
            <w:tcW w:w="0" w:type="auto"/>
            <w:hideMark/>
          </w:tcPr>
          <w:p w14:paraId="43D19112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Tidak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ada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batas yang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ketat</w:t>
            </w:r>
            <w:proofErr w:type="spellEnd"/>
          </w:p>
        </w:tc>
      </w:tr>
      <w:tr w:rsidR="00FB26A5" w:rsidRPr="00FB26A5" w14:paraId="72DFFE04" w14:textId="77777777" w:rsidTr="00FB26A5">
        <w:tc>
          <w:tcPr>
            <w:tcW w:w="0" w:type="auto"/>
            <w:hideMark/>
          </w:tcPr>
          <w:p w14:paraId="67B0726C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Caching</w:t>
            </w:r>
          </w:p>
        </w:tc>
        <w:tc>
          <w:tcPr>
            <w:tcW w:w="0" w:type="auto"/>
            <w:hideMark/>
          </w:tcPr>
          <w:p w14:paraId="7722861A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Bisa di-cache oleh browser</w:t>
            </w:r>
          </w:p>
        </w:tc>
        <w:tc>
          <w:tcPr>
            <w:tcW w:w="0" w:type="auto"/>
            <w:hideMark/>
          </w:tcPr>
          <w:p w14:paraId="027F90BB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Tidak di-cache</w:t>
            </w:r>
          </w:p>
        </w:tc>
      </w:tr>
      <w:tr w:rsidR="00FB26A5" w:rsidRPr="00FB26A5" w14:paraId="03DCC2A9" w14:textId="77777777" w:rsidTr="00FB26A5">
        <w:tc>
          <w:tcPr>
            <w:tcW w:w="0" w:type="auto"/>
            <w:hideMark/>
          </w:tcPr>
          <w:p w14:paraId="1620E67B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proofErr w:type="spellStart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Contoh</w:t>
            </w:r>
            <w:proofErr w:type="spellEnd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B26A5">
              <w:rPr>
                <w:rFonts w:asciiTheme="minorHAnsi" w:hAnsiTheme="minorHAnsi" w:cstheme="minorHAnsi"/>
                <w:b/>
                <w:bCs/>
                <w:sz w:val="24"/>
                <w:szCs w:val="24"/>
                <w:lang w:val="en-ID" w:eastAsia="en-ID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0736AD04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Mencari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artikel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,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57982BFF" w14:textId="77777777" w:rsidR="00FB26A5" w:rsidRPr="00FB26A5" w:rsidRDefault="00FB26A5" w:rsidP="00FB26A5">
            <w:pPr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</w:pPr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Login,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registrasi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,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pengiriman</w:t>
            </w:r>
            <w:proofErr w:type="spellEnd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B26A5">
              <w:rPr>
                <w:rFonts w:asciiTheme="minorHAnsi" w:hAnsiTheme="minorHAnsi" w:cstheme="minorHAnsi"/>
                <w:sz w:val="24"/>
                <w:szCs w:val="24"/>
                <w:lang w:val="en-ID" w:eastAsia="en-ID"/>
              </w:rPr>
              <w:t>formulir</w:t>
            </w:r>
            <w:proofErr w:type="spellEnd"/>
          </w:p>
        </w:tc>
      </w:tr>
    </w:tbl>
    <w:p w14:paraId="39041F04" w14:textId="7D056BC4" w:rsidR="00FB26A5" w:rsidRDefault="00540BA0" w:rsidP="00FB26A5">
      <w:pPr>
        <w:pStyle w:val="ListParagraph"/>
        <w:rPr>
          <w:rFonts w:asciiTheme="minorHAnsi" w:eastAsia="Georgia" w:hAnsiTheme="minorHAnsi" w:cstheme="minorHAnsi"/>
          <w:sz w:val="22"/>
          <w:szCs w:val="22"/>
        </w:rPr>
      </w:pPr>
      <w:r>
        <w:rPr>
          <w:rFonts w:asciiTheme="minorHAnsi" w:eastAsia="Georgia" w:hAnsiTheme="minorHAnsi" w:cstheme="minorHAnsi"/>
          <w:noProof/>
          <w:sz w:val="22"/>
          <w:szCs w:val="22"/>
        </w:rPr>
        <w:drawing>
          <wp:inline distT="0" distB="0" distL="0" distR="0" wp14:anchorId="54042D05" wp14:editId="114CFCFA">
            <wp:extent cx="6767632" cy="1700832"/>
            <wp:effectExtent l="0" t="0" r="0" b="0"/>
            <wp:docPr id="1781461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1267" name="Picture 178146126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20"/>
                    <a:stretch/>
                  </pic:blipFill>
                  <pic:spPr bwMode="auto">
                    <a:xfrm>
                      <a:off x="0" y="0"/>
                      <a:ext cx="6769100" cy="170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8FD3B" w14:textId="77777777" w:rsidR="00FB26A5" w:rsidRPr="00FB26A5" w:rsidRDefault="00FB26A5" w:rsidP="00C44999">
      <w:pPr>
        <w:pStyle w:val="ListParagraph"/>
        <w:numPr>
          <w:ilvl w:val="0"/>
          <w:numId w:val="2"/>
        </w:numPr>
        <w:jc w:val="bot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Konsep</w:t>
      </w:r>
      <w:proofErr w:type="spellEnd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DOM (Document Object Model)</w:t>
      </w:r>
    </w:p>
    <w:p w14:paraId="6E87C9C6" w14:textId="77777777" w:rsidR="00FB26A5" w:rsidRPr="00FB26A5" w:rsidRDefault="00FB26A5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Document Object Model (DOM)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adalah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representasi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berbasis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objek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struktur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halaman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web. DOM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memungkinkan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pengembang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mengakses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memanipulasi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elemen-elemen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HTML dan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atributnya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bahasa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pemrograman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seperti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JavaScript.</w:t>
      </w:r>
    </w:p>
    <w:p w14:paraId="6A54AF2E" w14:textId="77777777" w:rsidR="00FB26A5" w:rsidRPr="00FB26A5" w:rsidRDefault="00FB26A5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Ketika browser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memuat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halaman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web,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ia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membuat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model DOM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dokumen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HTML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tersebut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yang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terdiri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:</w:t>
      </w:r>
    </w:p>
    <w:p w14:paraId="4DD17A76" w14:textId="77777777" w:rsidR="00FB26A5" w:rsidRPr="00FB26A5" w:rsidRDefault="00FB26A5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Node</w:t>
      </w:r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: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Setiap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HTML,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atribut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teks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dianggap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sebagai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node.</w:t>
      </w:r>
    </w:p>
    <w:p w14:paraId="7853D948" w14:textId="77777777" w:rsidR="00FB26A5" w:rsidRPr="00FB26A5" w:rsidRDefault="00FB26A5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Hierarki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: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Elemen-elemen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HTML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memiliki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struktur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hirarkis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seperti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pohon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(tree structure),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dengan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document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sebagai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akar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dari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semua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node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lainnya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43C385E2" w14:textId="77777777" w:rsidR="00FB26A5" w:rsidRPr="00FB26A5" w:rsidRDefault="00FB26A5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FB26A5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Interaktivitas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: JavaScript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dapat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digunakan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untuk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mengubah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atribut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gaya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bahkan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menambahkan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/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menghapus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elemen</w:t>
      </w:r>
      <w:proofErr w:type="spellEnd"/>
      <w:r w:rsidRPr="00FB26A5">
        <w:rPr>
          <w:rFonts w:asciiTheme="minorHAnsi" w:eastAsia="Georgia" w:hAnsiTheme="minorHAnsi" w:cstheme="minorHAnsi"/>
          <w:sz w:val="22"/>
          <w:szCs w:val="22"/>
          <w:lang w:val="en-ID"/>
        </w:rPr>
        <w:t>.</w:t>
      </w:r>
    </w:p>
    <w:p w14:paraId="28F6990E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b/>
          <w:bCs/>
          <w:sz w:val="22"/>
          <w:szCs w:val="22"/>
        </w:rPr>
      </w:pPr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 xml:space="preserve">Cara </w:t>
      </w: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>Kerja</w:t>
      </w:r>
      <w:proofErr w:type="spellEnd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 xml:space="preserve"> DOM</w:t>
      </w:r>
    </w:p>
    <w:p w14:paraId="175A848E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 xml:space="preserve">Akses </w:t>
      </w: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>Elemen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: DOM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menyediakan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metode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untuk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mengambil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elemen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HTML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tertentu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069C0698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>Manipulasi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: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Elemen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yang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diakses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dapat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dimanipulasi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seperti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mengubah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teks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gaya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atribut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atau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menambahkan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event listener.</w:t>
      </w:r>
    </w:p>
    <w:p w14:paraId="24F698A8" w14:textId="2AB5A1E1" w:rsidR="00FB26A5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>Dinamisme</w:t>
      </w:r>
      <w:proofErr w:type="spellEnd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>:</w:t>
      </w: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Semua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perubahan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pada DOM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langsung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mencerminkan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perubahan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pada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halaman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web yang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terlihat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di browser.</w:t>
      </w:r>
    </w:p>
    <w:p w14:paraId="2F8C8193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b/>
          <w:bCs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lastRenderedPageBreak/>
        <w:t>Penjelasan</w:t>
      </w:r>
      <w:proofErr w:type="spellEnd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</w:rPr>
        <w:t>Contoh</w:t>
      </w:r>
      <w:proofErr w:type="spellEnd"/>
    </w:p>
    <w:p w14:paraId="3C53A943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Saat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tombol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"Ubah Teks"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diklik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teks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pada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elemen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&lt;h1&gt;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berubah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dan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kelas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highlight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diaktifkan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atau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dinonaktifkan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70914667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Saat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tombol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"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Tambah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Paragraf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"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diklik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sebuah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paragraf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baru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ditambahkan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ke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halaman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1FC7C695" w14:textId="1046E02C" w:rsid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Dengan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menggunakan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DOM,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kita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dapat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membuat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halaman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web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menjadi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dinamis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dan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interaktif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5BF16D20" w14:textId="3CD00433" w:rsidR="00C44999" w:rsidRDefault="004F47C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>
        <w:rPr>
          <w:rFonts w:asciiTheme="minorHAnsi" w:eastAsia="Georgia" w:hAnsiTheme="minorHAnsi" w:cstheme="minorHAnsi"/>
          <w:noProof/>
          <w:sz w:val="22"/>
          <w:szCs w:val="22"/>
        </w:rPr>
        <w:drawing>
          <wp:inline distT="0" distB="0" distL="0" distR="0" wp14:anchorId="133DEF86" wp14:editId="78E8AD4B">
            <wp:extent cx="6769100" cy="3807460"/>
            <wp:effectExtent l="0" t="0" r="0" b="2540"/>
            <wp:docPr id="980284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84667" name="Picture 9802846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3BCB" w14:textId="395EE153" w:rsidR="00C44999" w:rsidRPr="00C44999" w:rsidRDefault="00C44999" w:rsidP="00C44999">
      <w:pPr>
        <w:pStyle w:val="ListParagraph"/>
        <w:numPr>
          <w:ilvl w:val="0"/>
          <w:numId w:val="2"/>
        </w:numPr>
        <w:spacing w:before="100" w:beforeAutospacing="1" w:after="100" w:afterAutospacing="1"/>
        <w:outlineLvl w:val="2"/>
        <w:rPr>
          <w:b/>
          <w:bCs/>
          <w:sz w:val="27"/>
          <w:szCs w:val="27"/>
          <w:lang w:val="en-ID" w:eastAsia="en-ID"/>
        </w:rPr>
      </w:pPr>
      <w:proofErr w:type="spellStart"/>
      <w:r w:rsidRPr="00C44999">
        <w:rPr>
          <w:b/>
          <w:bCs/>
          <w:sz w:val="27"/>
          <w:szCs w:val="27"/>
          <w:lang w:val="en-ID" w:eastAsia="en-ID"/>
        </w:rPr>
        <w:t>Perbedaan</w:t>
      </w:r>
      <w:proofErr w:type="spellEnd"/>
      <w:r w:rsidRPr="00C44999">
        <w:rPr>
          <w:b/>
          <w:bCs/>
          <w:sz w:val="27"/>
          <w:szCs w:val="27"/>
          <w:lang w:val="en-ID" w:eastAsia="en-ID"/>
        </w:rPr>
        <w:t xml:space="preserve"> </w:t>
      </w:r>
      <w:proofErr w:type="spellStart"/>
      <w:r w:rsidRPr="00C44999">
        <w:rPr>
          <w:b/>
          <w:bCs/>
          <w:sz w:val="27"/>
          <w:szCs w:val="27"/>
          <w:lang w:val="en-ID" w:eastAsia="en-ID"/>
        </w:rPr>
        <w:t>antara</w:t>
      </w:r>
      <w:proofErr w:type="spellEnd"/>
      <w:r w:rsidRPr="00C44999">
        <w:rPr>
          <w:b/>
          <w:bCs/>
          <w:sz w:val="27"/>
          <w:szCs w:val="27"/>
          <w:lang w:val="en-ID" w:eastAsia="en-ID"/>
        </w:rPr>
        <w:t xml:space="preserve"> Static Website dan Dynamic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2"/>
        <w:gridCol w:w="4150"/>
        <w:gridCol w:w="4548"/>
      </w:tblGrid>
      <w:tr w:rsidR="00C44999" w:rsidRPr="00C44999" w14:paraId="79DB900F" w14:textId="77777777" w:rsidTr="00C44999">
        <w:tc>
          <w:tcPr>
            <w:tcW w:w="0" w:type="auto"/>
            <w:hideMark/>
          </w:tcPr>
          <w:p w14:paraId="664FBE19" w14:textId="77777777" w:rsidR="00C44999" w:rsidRPr="00C44999" w:rsidRDefault="00C44999" w:rsidP="00C44999">
            <w:pPr>
              <w:jc w:val="center"/>
              <w:rPr>
                <w:b/>
                <w:bCs/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Aspek</w:t>
            </w:r>
            <w:proofErr w:type="spellEnd"/>
          </w:p>
        </w:tc>
        <w:tc>
          <w:tcPr>
            <w:tcW w:w="0" w:type="auto"/>
            <w:hideMark/>
          </w:tcPr>
          <w:p w14:paraId="1C3CBFE4" w14:textId="77777777" w:rsidR="00C44999" w:rsidRPr="00C44999" w:rsidRDefault="00C44999" w:rsidP="00C44999">
            <w:pPr>
              <w:jc w:val="center"/>
              <w:rPr>
                <w:b/>
                <w:bCs/>
                <w:sz w:val="24"/>
                <w:szCs w:val="24"/>
                <w:lang w:val="en-ID" w:eastAsia="en-ID"/>
              </w:rPr>
            </w:pPr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Static Website</w:t>
            </w:r>
          </w:p>
        </w:tc>
        <w:tc>
          <w:tcPr>
            <w:tcW w:w="0" w:type="auto"/>
            <w:hideMark/>
          </w:tcPr>
          <w:p w14:paraId="619A5C80" w14:textId="77777777" w:rsidR="00C44999" w:rsidRPr="00C44999" w:rsidRDefault="00C44999" w:rsidP="00C44999">
            <w:pPr>
              <w:jc w:val="center"/>
              <w:rPr>
                <w:b/>
                <w:bCs/>
                <w:sz w:val="24"/>
                <w:szCs w:val="24"/>
                <w:lang w:val="en-ID" w:eastAsia="en-ID"/>
              </w:rPr>
            </w:pPr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Dynamic Website</w:t>
            </w:r>
          </w:p>
        </w:tc>
      </w:tr>
      <w:tr w:rsidR="00C44999" w:rsidRPr="00C44999" w14:paraId="5B27711F" w14:textId="77777777" w:rsidTr="00C44999">
        <w:tc>
          <w:tcPr>
            <w:tcW w:w="0" w:type="auto"/>
            <w:hideMark/>
          </w:tcPr>
          <w:p w14:paraId="77328F6C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Konten</w:t>
            </w:r>
            <w:proofErr w:type="spellEnd"/>
          </w:p>
        </w:tc>
        <w:tc>
          <w:tcPr>
            <w:tcW w:w="0" w:type="auto"/>
            <w:hideMark/>
          </w:tcPr>
          <w:p w14:paraId="69B52BBA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Kontennya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tetap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(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berubah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)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kecuali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diubah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secara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manual oleh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pengembang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>.</w:t>
            </w:r>
          </w:p>
        </w:tc>
        <w:tc>
          <w:tcPr>
            <w:tcW w:w="0" w:type="auto"/>
            <w:hideMark/>
          </w:tcPr>
          <w:p w14:paraId="665B6465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Kontennya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dapat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berubah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berdasarkan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interaksi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pengguna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atau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data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dari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server.</w:t>
            </w:r>
          </w:p>
        </w:tc>
      </w:tr>
      <w:tr w:rsidR="00C44999" w:rsidRPr="00C44999" w14:paraId="3521BB3E" w14:textId="77777777" w:rsidTr="00C44999">
        <w:tc>
          <w:tcPr>
            <w:tcW w:w="0" w:type="auto"/>
            <w:hideMark/>
          </w:tcPr>
          <w:p w14:paraId="132BAAD3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Fungsi</w:t>
            </w:r>
            <w:proofErr w:type="spellEnd"/>
          </w:p>
        </w:tc>
        <w:tc>
          <w:tcPr>
            <w:tcW w:w="0" w:type="auto"/>
            <w:hideMark/>
          </w:tcPr>
          <w:p w14:paraId="0D451E19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r w:rsidRPr="00C44999">
              <w:rPr>
                <w:sz w:val="24"/>
                <w:szCs w:val="24"/>
                <w:lang w:val="en-ID" w:eastAsia="en-ID"/>
              </w:rPr>
              <w:t xml:space="preserve">Hanya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informasi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statis,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seperti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teks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dan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gambar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>.</w:t>
            </w:r>
          </w:p>
        </w:tc>
        <w:tc>
          <w:tcPr>
            <w:tcW w:w="0" w:type="auto"/>
            <w:hideMark/>
          </w:tcPr>
          <w:p w14:paraId="2FA05676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Memiliki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fungsi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lebih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kompleks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,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seperti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login,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formulir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, dashboard, dan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personalisasi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>.</w:t>
            </w:r>
          </w:p>
        </w:tc>
      </w:tr>
      <w:tr w:rsidR="00C44999" w:rsidRPr="00C44999" w14:paraId="4AD9A403" w14:textId="77777777" w:rsidTr="00C44999">
        <w:tc>
          <w:tcPr>
            <w:tcW w:w="0" w:type="auto"/>
            <w:hideMark/>
          </w:tcPr>
          <w:p w14:paraId="6A191336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Interaktivitas</w:t>
            </w:r>
            <w:proofErr w:type="spellEnd"/>
          </w:p>
        </w:tc>
        <w:tc>
          <w:tcPr>
            <w:tcW w:w="0" w:type="auto"/>
            <w:hideMark/>
          </w:tcPr>
          <w:p w14:paraId="5F02E8B7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r w:rsidRPr="00C44999">
              <w:rPr>
                <w:sz w:val="24"/>
                <w:szCs w:val="24"/>
                <w:lang w:val="en-ID" w:eastAsia="en-ID"/>
              </w:rPr>
              <w:t xml:space="preserve">Tidak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interaktif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,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hanya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informasi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>.</w:t>
            </w:r>
          </w:p>
        </w:tc>
        <w:tc>
          <w:tcPr>
            <w:tcW w:w="0" w:type="auto"/>
            <w:hideMark/>
          </w:tcPr>
          <w:p w14:paraId="0DA6961E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Interaktif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,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memungkinkan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pengguna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berinteraksi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dengan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halaman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web.</w:t>
            </w:r>
          </w:p>
        </w:tc>
      </w:tr>
      <w:tr w:rsidR="00C44999" w:rsidRPr="00C44999" w14:paraId="48591D30" w14:textId="77777777" w:rsidTr="00C44999">
        <w:tc>
          <w:tcPr>
            <w:tcW w:w="0" w:type="auto"/>
            <w:hideMark/>
          </w:tcPr>
          <w:p w14:paraId="1A75D9E3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Kecepatan</w:t>
            </w:r>
            <w:proofErr w:type="spellEnd"/>
          </w:p>
        </w:tc>
        <w:tc>
          <w:tcPr>
            <w:tcW w:w="0" w:type="auto"/>
            <w:hideMark/>
          </w:tcPr>
          <w:p w14:paraId="3634A84A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Lebih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cepat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karena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ada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pengolahan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data di server.</w:t>
            </w:r>
          </w:p>
        </w:tc>
        <w:tc>
          <w:tcPr>
            <w:tcW w:w="0" w:type="auto"/>
            <w:hideMark/>
          </w:tcPr>
          <w:p w14:paraId="1D28FC05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r w:rsidRPr="00C44999">
              <w:rPr>
                <w:sz w:val="24"/>
                <w:szCs w:val="24"/>
                <w:lang w:val="en-ID" w:eastAsia="en-ID"/>
              </w:rPr>
              <w:t xml:space="preserve">Bisa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lebih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lambat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karena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memerlukan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pengolahan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data di server.</w:t>
            </w:r>
          </w:p>
        </w:tc>
      </w:tr>
      <w:tr w:rsidR="00C44999" w:rsidRPr="00C44999" w14:paraId="6B439428" w14:textId="77777777" w:rsidTr="00C44999">
        <w:tc>
          <w:tcPr>
            <w:tcW w:w="0" w:type="auto"/>
            <w:hideMark/>
          </w:tcPr>
          <w:p w14:paraId="1DC19E52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Pengelolaan</w:t>
            </w:r>
            <w:proofErr w:type="spellEnd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Konten</w:t>
            </w:r>
            <w:proofErr w:type="spellEnd"/>
          </w:p>
        </w:tc>
        <w:tc>
          <w:tcPr>
            <w:tcW w:w="0" w:type="auto"/>
            <w:hideMark/>
          </w:tcPr>
          <w:p w14:paraId="27E36823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Konten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diperbarui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dengan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mengedit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file HTML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secara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manual.</w:t>
            </w:r>
          </w:p>
        </w:tc>
        <w:tc>
          <w:tcPr>
            <w:tcW w:w="0" w:type="auto"/>
            <w:hideMark/>
          </w:tcPr>
          <w:p w14:paraId="5A1ED0F8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Konten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dikelola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melalui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sistem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manajemen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konten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(CMS)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atau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database.</w:t>
            </w:r>
          </w:p>
        </w:tc>
      </w:tr>
      <w:tr w:rsidR="00C44999" w:rsidRPr="00C44999" w14:paraId="428E2DD1" w14:textId="77777777" w:rsidTr="00C44999">
        <w:tc>
          <w:tcPr>
            <w:tcW w:w="0" w:type="auto"/>
            <w:hideMark/>
          </w:tcPr>
          <w:p w14:paraId="1A97A91C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Teknologi</w:t>
            </w:r>
            <w:proofErr w:type="spellEnd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b/>
                <w:bCs/>
                <w:sz w:val="24"/>
                <w:szCs w:val="24"/>
                <w:lang w:val="en-ID" w:eastAsia="en-ID"/>
              </w:rPr>
              <w:t>Pendukung</w:t>
            </w:r>
            <w:proofErr w:type="spellEnd"/>
          </w:p>
        </w:tc>
        <w:tc>
          <w:tcPr>
            <w:tcW w:w="0" w:type="auto"/>
            <w:hideMark/>
          </w:tcPr>
          <w:p w14:paraId="473F6446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r w:rsidRPr="00C44999">
              <w:rPr>
                <w:sz w:val="24"/>
                <w:szCs w:val="24"/>
                <w:lang w:val="en-ID" w:eastAsia="en-ID"/>
              </w:rPr>
              <w:t xml:space="preserve">Hanya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memerlukan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server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untuk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menyajikan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file (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ada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server-side processing).</w:t>
            </w:r>
          </w:p>
        </w:tc>
        <w:tc>
          <w:tcPr>
            <w:tcW w:w="0" w:type="auto"/>
            <w:hideMark/>
          </w:tcPr>
          <w:p w14:paraId="65F6A7BF" w14:textId="77777777" w:rsidR="00C44999" w:rsidRPr="00C44999" w:rsidRDefault="00C44999" w:rsidP="00C44999">
            <w:pPr>
              <w:rPr>
                <w:sz w:val="24"/>
                <w:szCs w:val="24"/>
                <w:lang w:val="en-ID" w:eastAsia="en-ID"/>
              </w:rPr>
            </w:pP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Memerlukan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server-side processing dan database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untuk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menghasilkan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konten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C44999">
              <w:rPr>
                <w:sz w:val="24"/>
                <w:szCs w:val="24"/>
                <w:lang w:val="en-ID" w:eastAsia="en-ID"/>
              </w:rPr>
              <w:t>dinamis</w:t>
            </w:r>
            <w:proofErr w:type="spellEnd"/>
            <w:r w:rsidRPr="00C44999">
              <w:rPr>
                <w:sz w:val="24"/>
                <w:szCs w:val="24"/>
                <w:lang w:val="en-ID" w:eastAsia="en-ID"/>
              </w:rPr>
              <w:t>.</w:t>
            </w:r>
          </w:p>
        </w:tc>
      </w:tr>
    </w:tbl>
    <w:p w14:paraId="394C83FC" w14:textId="77777777" w:rsid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5A3BD731" w14:textId="32F698B1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>Static Website</w:t>
      </w:r>
    </w:p>
    <w:p w14:paraId="44BB4945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Definisi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:</w:t>
      </w:r>
    </w:p>
    <w:p w14:paraId="14743090" w14:textId="28CA645F" w:rsidR="00C44999" w:rsidRPr="008B59B8" w:rsidRDefault="00C44999" w:rsidP="008B59B8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Static Website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adalah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situs web yang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isinya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bersifat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tetap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dan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dihasilkan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menggunakan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file HTML, CSS, dan JavaScript yang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disajikan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langsung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ke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browser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tanpa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proses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tambahan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dari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server.</w:t>
      </w:r>
    </w:p>
    <w:p w14:paraId="3629508D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4877C1AE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>Ciri-Ciri:</w:t>
      </w:r>
    </w:p>
    <w:p w14:paraId="354E00FC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Konten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disajikan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persis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seperti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yang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ada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di file.</w:t>
      </w:r>
    </w:p>
    <w:p w14:paraId="0C88960C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Tidak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ada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interaksi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dengan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server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atau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database.</w:t>
      </w:r>
    </w:p>
    <w:p w14:paraId="6EF0FD4F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Cocok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untuk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website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sederhana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seperti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landing page,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portofolio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atau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blog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kecil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04EF7308" w14:textId="77777777" w:rsidR="008B59B8" w:rsidRDefault="008B59B8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72F268C1" w14:textId="77777777" w:rsidR="008B59B8" w:rsidRDefault="008B59B8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0199D7A0" w14:textId="77777777" w:rsidR="008B59B8" w:rsidRDefault="008B59B8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26FA3582" w14:textId="77777777" w:rsidR="008B59B8" w:rsidRDefault="008B59B8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2E32AD52" w14:textId="05F1C409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lastRenderedPageBreak/>
        <w:t>Contoh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Teknologi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/Bahasa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Pemrograman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:</w:t>
      </w:r>
    </w:p>
    <w:p w14:paraId="692FF2BC" w14:textId="77777777" w:rsidR="00C44999" w:rsidRPr="00C44999" w:rsidRDefault="00C44999" w:rsidP="00C44999">
      <w:pPr>
        <w:pStyle w:val="ListParagraph"/>
        <w:numPr>
          <w:ilvl w:val="0"/>
          <w:numId w:val="9"/>
        </w:numPr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HTML, CSS, JavaScript: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Untuk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membuat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tampilan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6F800F3B" w14:textId="77777777" w:rsidR="00C44999" w:rsidRPr="00C44999" w:rsidRDefault="00C44999" w:rsidP="00C44999">
      <w:pPr>
        <w:pStyle w:val="ListParagraph"/>
        <w:numPr>
          <w:ilvl w:val="0"/>
          <w:numId w:val="9"/>
        </w:numPr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>Framework Static Site Generator (SSG):</w:t>
      </w:r>
    </w:p>
    <w:p w14:paraId="1ED52AB8" w14:textId="77777777" w:rsidR="00C44999" w:rsidRPr="00C44999" w:rsidRDefault="00C44999" w:rsidP="00C44999">
      <w:pPr>
        <w:pStyle w:val="ListParagraph"/>
        <w:numPr>
          <w:ilvl w:val="0"/>
          <w:numId w:val="10"/>
        </w:numPr>
        <w:ind w:left="1843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>Jekyll (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berbasis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Ruby)</w:t>
      </w:r>
    </w:p>
    <w:p w14:paraId="72D4980D" w14:textId="77777777" w:rsidR="00C44999" w:rsidRPr="00C44999" w:rsidRDefault="00C44999" w:rsidP="00C44999">
      <w:pPr>
        <w:pStyle w:val="ListParagraph"/>
        <w:numPr>
          <w:ilvl w:val="0"/>
          <w:numId w:val="10"/>
        </w:numPr>
        <w:ind w:left="1843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>Hugo (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berbasis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Go)</w:t>
      </w:r>
    </w:p>
    <w:p w14:paraId="60DA284D" w14:textId="77777777" w:rsidR="00C44999" w:rsidRPr="00C44999" w:rsidRDefault="00C44999" w:rsidP="00C44999">
      <w:pPr>
        <w:pStyle w:val="ListParagraph"/>
        <w:numPr>
          <w:ilvl w:val="0"/>
          <w:numId w:val="10"/>
        </w:numPr>
        <w:ind w:left="1843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>Gatsby (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berbasis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React)</w:t>
      </w:r>
    </w:p>
    <w:p w14:paraId="2C48FC4C" w14:textId="77777777" w:rsidR="00C44999" w:rsidRPr="00C44999" w:rsidRDefault="00C44999" w:rsidP="00C44999">
      <w:pPr>
        <w:pStyle w:val="ListParagraph"/>
        <w:numPr>
          <w:ilvl w:val="0"/>
          <w:numId w:val="11"/>
        </w:numPr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Hosting: GitHub Pages, Netlify,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atau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Vercel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1D4607E8" w14:textId="77777777" w:rsid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0703BFC9" w14:textId="5BCE880B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Contoh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Static Website:</w:t>
      </w:r>
    </w:p>
    <w:p w14:paraId="35E14322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Halaman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portofolio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pengembang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72439B19" w14:textId="0AD18B02" w:rsidR="00C44999" w:rsidRPr="008B59B8" w:rsidRDefault="00C44999" w:rsidP="008B59B8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Halaman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dokumentasi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sederhana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tanpa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interaksi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</w:rPr>
        <w:t>pengguna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</w:rPr>
        <w:t>.</w:t>
      </w:r>
    </w:p>
    <w:p w14:paraId="367BA55C" w14:textId="77777777" w:rsidR="00C44999" w:rsidRPr="00C44999" w:rsidRDefault="00C44999" w:rsidP="00C44999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val="en-ID" w:eastAsia="en-ID"/>
        </w:rPr>
      </w:pPr>
      <w:r w:rsidRPr="00C44999">
        <w:rPr>
          <w:b/>
          <w:bCs/>
          <w:sz w:val="27"/>
          <w:szCs w:val="27"/>
          <w:lang w:val="en-ID" w:eastAsia="en-ID"/>
        </w:rPr>
        <w:t>Dynamic Website</w:t>
      </w:r>
    </w:p>
    <w:p w14:paraId="4083814E" w14:textId="77777777" w:rsidR="00C44999" w:rsidRPr="00C44999" w:rsidRDefault="00C44999" w:rsidP="00C44999">
      <w:pPr>
        <w:spacing w:before="100" w:beforeAutospacing="1" w:after="100" w:afterAutospacing="1"/>
        <w:outlineLvl w:val="3"/>
        <w:rPr>
          <w:b/>
          <w:bCs/>
          <w:sz w:val="24"/>
          <w:szCs w:val="24"/>
          <w:lang w:val="en-ID" w:eastAsia="en-ID"/>
        </w:rPr>
      </w:pPr>
      <w:proofErr w:type="spellStart"/>
      <w:r w:rsidRPr="00C44999">
        <w:rPr>
          <w:b/>
          <w:bCs/>
          <w:sz w:val="24"/>
          <w:szCs w:val="24"/>
          <w:lang w:val="en-ID" w:eastAsia="en-ID"/>
        </w:rPr>
        <w:t>Definisi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>:</w:t>
      </w:r>
    </w:p>
    <w:p w14:paraId="100460BC" w14:textId="77777777" w:rsidR="00C44999" w:rsidRPr="00C44999" w:rsidRDefault="00C44999" w:rsidP="00C44999">
      <w:p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Dynamic Website </w:t>
      </w:r>
      <w:proofErr w:type="spellStart"/>
      <w:r w:rsidRPr="00C44999">
        <w:rPr>
          <w:sz w:val="24"/>
          <w:szCs w:val="24"/>
          <w:lang w:val="en-ID" w:eastAsia="en-ID"/>
        </w:rPr>
        <w:t>adalah</w:t>
      </w:r>
      <w:proofErr w:type="spellEnd"/>
      <w:r w:rsidRPr="00C44999">
        <w:rPr>
          <w:sz w:val="24"/>
          <w:szCs w:val="24"/>
          <w:lang w:val="en-ID" w:eastAsia="en-ID"/>
        </w:rPr>
        <w:t xml:space="preserve"> situs web yang </w:t>
      </w:r>
      <w:proofErr w:type="spellStart"/>
      <w:r w:rsidRPr="00C44999">
        <w:rPr>
          <w:sz w:val="24"/>
          <w:szCs w:val="24"/>
          <w:lang w:val="en-ID" w:eastAsia="en-ID"/>
        </w:rPr>
        <w:t>isinya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dapat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berubah-ubah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sesuai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dengan</w:t>
      </w:r>
      <w:proofErr w:type="spellEnd"/>
      <w:r w:rsidRPr="00C44999">
        <w:rPr>
          <w:sz w:val="24"/>
          <w:szCs w:val="24"/>
          <w:lang w:val="en-ID" w:eastAsia="en-ID"/>
        </w:rPr>
        <w:t xml:space="preserve"> input </w:t>
      </w:r>
      <w:proofErr w:type="spellStart"/>
      <w:r w:rsidRPr="00C44999">
        <w:rPr>
          <w:sz w:val="24"/>
          <w:szCs w:val="24"/>
          <w:lang w:val="en-ID" w:eastAsia="en-ID"/>
        </w:rPr>
        <w:t>pengguna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data yang </w:t>
      </w:r>
      <w:proofErr w:type="spellStart"/>
      <w:r w:rsidRPr="00C44999">
        <w:rPr>
          <w:sz w:val="24"/>
          <w:szCs w:val="24"/>
          <w:lang w:val="en-ID" w:eastAsia="en-ID"/>
        </w:rPr>
        <w:t>diambil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dari</w:t>
      </w:r>
      <w:proofErr w:type="spellEnd"/>
      <w:r w:rsidRPr="00C44999">
        <w:rPr>
          <w:sz w:val="24"/>
          <w:szCs w:val="24"/>
          <w:lang w:val="en-ID" w:eastAsia="en-ID"/>
        </w:rPr>
        <w:t xml:space="preserve"> server. </w:t>
      </w:r>
      <w:proofErr w:type="spellStart"/>
      <w:r w:rsidRPr="00C44999">
        <w:rPr>
          <w:sz w:val="24"/>
          <w:szCs w:val="24"/>
          <w:lang w:val="en-ID" w:eastAsia="en-ID"/>
        </w:rPr>
        <w:t>Kontennya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sering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diambil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dari</w:t>
      </w:r>
      <w:proofErr w:type="spellEnd"/>
      <w:r w:rsidRPr="00C44999">
        <w:rPr>
          <w:sz w:val="24"/>
          <w:szCs w:val="24"/>
          <w:lang w:val="en-ID" w:eastAsia="en-ID"/>
        </w:rPr>
        <w:t xml:space="preserve"> database dan </w:t>
      </w:r>
      <w:proofErr w:type="spellStart"/>
      <w:r w:rsidRPr="00C44999">
        <w:rPr>
          <w:sz w:val="24"/>
          <w:szCs w:val="24"/>
          <w:lang w:val="en-ID" w:eastAsia="en-ID"/>
        </w:rPr>
        <w:t>diproses</w:t>
      </w:r>
      <w:proofErr w:type="spellEnd"/>
      <w:r w:rsidRPr="00C44999">
        <w:rPr>
          <w:sz w:val="24"/>
          <w:szCs w:val="24"/>
          <w:lang w:val="en-ID" w:eastAsia="en-ID"/>
        </w:rPr>
        <w:t xml:space="preserve"> oleh server </w:t>
      </w:r>
      <w:proofErr w:type="spellStart"/>
      <w:r w:rsidRPr="00C44999">
        <w:rPr>
          <w:sz w:val="24"/>
          <w:szCs w:val="24"/>
          <w:lang w:val="en-ID" w:eastAsia="en-ID"/>
        </w:rPr>
        <w:t>sebelum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ditampilkan</w:t>
      </w:r>
      <w:proofErr w:type="spellEnd"/>
      <w:r w:rsidRPr="00C44999">
        <w:rPr>
          <w:sz w:val="24"/>
          <w:szCs w:val="24"/>
          <w:lang w:val="en-ID" w:eastAsia="en-ID"/>
        </w:rPr>
        <w:t xml:space="preserve"> di browser.</w:t>
      </w:r>
    </w:p>
    <w:p w14:paraId="12FFC625" w14:textId="77777777" w:rsidR="00C44999" w:rsidRPr="00C44999" w:rsidRDefault="00C44999" w:rsidP="00C44999">
      <w:pPr>
        <w:spacing w:before="100" w:beforeAutospacing="1" w:after="100" w:afterAutospacing="1"/>
        <w:outlineLvl w:val="3"/>
        <w:rPr>
          <w:b/>
          <w:bCs/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Ciri-Ciri:</w:t>
      </w:r>
    </w:p>
    <w:p w14:paraId="7961359B" w14:textId="77777777" w:rsidR="00C44999" w:rsidRPr="00C44999" w:rsidRDefault="00C44999" w:rsidP="00C44999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C44999">
        <w:rPr>
          <w:sz w:val="24"/>
          <w:szCs w:val="24"/>
          <w:lang w:val="en-ID" w:eastAsia="en-ID"/>
        </w:rPr>
        <w:t>Menggunakan</w:t>
      </w:r>
      <w:proofErr w:type="spellEnd"/>
      <w:r w:rsidRPr="00C44999">
        <w:rPr>
          <w:sz w:val="24"/>
          <w:szCs w:val="24"/>
          <w:lang w:val="en-ID" w:eastAsia="en-ID"/>
        </w:rPr>
        <w:t xml:space="preserve"> server-side processing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menghasilkan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konten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2152760B" w14:textId="77777777" w:rsidR="00C44999" w:rsidRPr="00C44999" w:rsidRDefault="00C44999" w:rsidP="00C44999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C44999">
        <w:rPr>
          <w:sz w:val="24"/>
          <w:szCs w:val="24"/>
          <w:lang w:val="en-ID" w:eastAsia="en-ID"/>
        </w:rPr>
        <w:t>Kontennya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dapat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berbeda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setiap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pengguna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sesi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73874BD9" w14:textId="77777777" w:rsidR="00C44999" w:rsidRPr="00C44999" w:rsidRDefault="00C44999" w:rsidP="00C44999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C44999">
        <w:rPr>
          <w:sz w:val="24"/>
          <w:szCs w:val="24"/>
          <w:lang w:val="en-ID" w:eastAsia="en-ID"/>
        </w:rPr>
        <w:t>Cocok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aplikasi</w:t>
      </w:r>
      <w:proofErr w:type="spellEnd"/>
      <w:r w:rsidRPr="00C44999">
        <w:rPr>
          <w:sz w:val="24"/>
          <w:szCs w:val="24"/>
          <w:lang w:val="en-ID" w:eastAsia="en-ID"/>
        </w:rPr>
        <w:t xml:space="preserve"> web, e-commerce, media </w:t>
      </w:r>
      <w:proofErr w:type="spellStart"/>
      <w:r w:rsidRPr="00C44999">
        <w:rPr>
          <w:sz w:val="24"/>
          <w:szCs w:val="24"/>
          <w:lang w:val="en-ID" w:eastAsia="en-ID"/>
        </w:rPr>
        <w:t>sosial</w:t>
      </w:r>
      <w:proofErr w:type="spellEnd"/>
      <w:r w:rsidRPr="00C44999">
        <w:rPr>
          <w:sz w:val="24"/>
          <w:szCs w:val="24"/>
          <w:lang w:val="en-ID" w:eastAsia="en-ID"/>
        </w:rPr>
        <w:t xml:space="preserve">,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platform </w:t>
      </w:r>
      <w:proofErr w:type="spellStart"/>
      <w:r w:rsidRPr="00C44999">
        <w:rPr>
          <w:sz w:val="24"/>
          <w:szCs w:val="24"/>
          <w:lang w:val="en-ID" w:eastAsia="en-ID"/>
        </w:rPr>
        <w:t>berbasis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komunitas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2875CB74" w14:textId="77777777" w:rsidR="00C44999" w:rsidRPr="00C44999" w:rsidRDefault="00C44999" w:rsidP="00C44999">
      <w:pPr>
        <w:spacing w:before="100" w:beforeAutospacing="1" w:after="100" w:afterAutospacing="1"/>
        <w:outlineLvl w:val="3"/>
        <w:rPr>
          <w:b/>
          <w:bCs/>
          <w:sz w:val="24"/>
          <w:szCs w:val="24"/>
          <w:lang w:val="en-ID" w:eastAsia="en-ID"/>
        </w:rPr>
      </w:pPr>
      <w:proofErr w:type="spellStart"/>
      <w:r w:rsidRPr="00C44999">
        <w:rPr>
          <w:b/>
          <w:bCs/>
          <w:sz w:val="24"/>
          <w:szCs w:val="24"/>
          <w:lang w:val="en-ID" w:eastAsia="en-ID"/>
        </w:rPr>
        <w:t>Contoh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b/>
          <w:bCs/>
          <w:sz w:val="24"/>
          <w:szCs w:val="24"/>
          <w:lang w:val="en-ID" w:eastAsia="en-ID"/>
        </w:rPr>
        <w:t>Teknologi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 xml:space="preserve">/Bahasa </w:t>
      </w:r>
      <w:proofErr w:type="spellStart"/>
      <w:r w:rsidRPr="00C44999">
        <w:rPr>
          <w:b/>
          <w:bCs/>
          <w:sz w:val="24"/>
          <w:szCs w:val="24"/>
          <w:lang w:val="en-ID" w:eastAsia="en-ID"/>
        </w:rPr>
        <w:t>Pemrograman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>:</w:t>
      </w:r>
    </w:p>
    <w:p w14:paraId="4A0AF24A" w14:textId="77777777" w:rsidR="00C44999" w:rsidRPr="00C44999" w:rsidRDefault="00C44999" w:rsidP="00C44999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Server-Side Languages:</w:t>
      </w:r>
    </w:p>
    <w:p w14:paraId="20FDCFDC" w14:textId="77777777" w:rsidR="00C44999" w:rsidRPr="00C44999" w:rsidRDefault="00C44999" w:rsidP="00C44999">
      <w:pPr>
        <w:numPr>
          <w:ilvl w:val="1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>PHP (</w:t>
      </w:r>
      <w:proofErr w:type="spellStart"/>
      <w:r w:rsidRPr="00C44999">
        <w:rPr>
          <w:sz w:val="24"/>
          <w:szCs w:val="24"/>
          <w:lang w:val="en-ID" w:eastAsia="en-ID"/>
        </w:rPr>
        <w:t>digunakan</w:t>
      </w:r>
      <w:proofErr w:type="spellEnd"/>
      <w:r w:rsidRPr="00C44999">
        <w:rPr>
          <w:sz w:val="24"/>
          <w:szCs w:val="24"/>
          <w:lang w:val="en-ID" w:eastAsia="en-ID"/>
        </w:rPr>
        <w:t xml:space="preserve"> oleh WordPress, Laravel)</w:t>
      </w:r>
    </w:p>
    <w:p w14:paraId="441BEFA2" w14:textId="77777777" w:rsidR="00C44999" w:rsidRPr="00C44999" w:rsidRDefault="00C44999" w:rsidP="00C44999">
      <w:pPr>
        <w:numPr>
          <w:ilvl w:val="1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>Python (Framework: Django, Flask)</w:t>
      </w:r>
    </w:p>
    <w:p w14:paraId="7EC4E2FA" w14:textId="77777777" w:rsidR="00C44999" w:rsidRPr="00C44999" w:rsidRDefault="00C44999" w:rsidP="00C44999">
      <w:pPr>
        <w:numPr>
          <w:ilvl w:val="1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>JavaScript (Runtime: Node.js)</w:t>
      </w:r>
    </w:p>
    <w:p w14:paraId="62449BCF" w14:textId="77777777" w:rsidR="00C44999" w:rsidRPr="00C44999" w:rsidRDefault="00C44999" w:rsidP="00C44999">
      <w:pPr>
        <w:numPr>
          <w:ilvl w:val="1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>Ruby (Framework: Ruby on Rails)</w:t>
      </w:r>
    </w:p>
    <w:p w14:paraId="7D1A524D" w14:textId="77777777" w:rsidR="00C44999" w:rsidRPr="00C44999" w:rsidRDefault="00C44999" w:rsidP="00C44999">
      <w:pPr>
        <w:numPr>
          <w:ilvl w:val="1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>Java (Framework: Spring)</w:t>
      </w:r>
    </w:p>
    <w:p w14:paraId="75D448B5" w14:textId="77777777" w:rsidR="00C44999" w:rsidRPr="00C44999" w:rsidRDefault="00C44999" w:rsidP="00C44999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Database:</w:t>
      </w:r>
    </w:p>
    <w:p w14:paraId="6BF647F4" w14:textId="77777777" w:rsidR="00C44999" w:rsidRPr="00C44999" w:rsidRDefault="00C44999" w:rsidP="00C44999">
      <w:pPr>
        <w:numPr>
          <w:ilvl w:val="1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>MySQL, PostgreSQL, MongoDB, SQLite.</w:t>
      </w:r>
    </w:p>
    <w:p w14:paraId="623353C0" w14:textId="77777777" w:rsidR="00C44999" w:rsidRPr="00C44999" w:rsidRDefault="00C44999" w:rsidP="00C44999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Client-Side Libraries/Frameworks:</w:t>
      </w:r>
    </w:p>
    <w:p w14:paraId="6620CD2E" w14:textId="77777777" w:rsidR="00C44999" w:rsidRPr="00C44999" w:rsidRDefault="00C44999" w:rsidP="00C44999">
      <w:pPr>
        <w:numPr>
          <w:ilvl w:val="1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>React.js, Angular, Vue.js (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meningkatkan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interaktivitas</w:t>
      </w:r>
      <w:proofErr w:type="spellEnd"/>
      <w:r w:rsidRPr="00C44999">
        <w:rPr>
          <w:sz w:val="24"/>
          <w:szCs w:val="24"/>
          <w:lang w:val="en-ID" w:eastAsia="en-ID"/>
        </w:rPr>
        <w:t xml:space="preserve"> pada </w:t>
      </w:r>
      <w:proofErr w:type="spellStart"/>
      <w:r w:rsidRPr="00C44999">
        <w:rPr>
          <w:sz w:val="24"/>
          <w:szCs w:val="24"/>
          <w:lang w:val="en-ID" w:eastAsia="en-ID"/>
        </w:rPr>
        <w:t>sisi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klien</w:t>
      </w:r>
      <w:proofErr w:type="spellEnd"/>
      <w:r w:rsidRPr="00C44999">
        <w:rPr>
          <w:sz w:val="24"/>
          <w:szCs w:val="24"/>
          <w:lang w:val="en-ID" w:eastAsia="en-ID"/>
        </w:rPr>
        <w:t>).</w:t>
      </w:r>
    </w:p>
    <w:p w14:paraId="136C5526" w14:textId="77777777" w:rsidR="00C44999" w:rsidRPr="00C44999" w:rsidRDefault="00C44999" w:rsidP="00C44999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Hosting Platform:</w:t>
      </w:r>
    </w:p>
    <w:p w14:paraId="3E0B5AD0" w14:textId="77777777" w:rsidR="00C44999" w:rsidRPr="00C44999" w:rsidRDefault="00C44999" w:rsidP="00C44999">
      <w:pPr>
        <w:numPr>
          <w:ilvl w:val="1"/>
          <w:numId w:val="13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Heroku, AWS, Google Cloud,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DigitalOcean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54A7A664" w14:textId="77777777" w:rsidR="00C44999" w:rsidRPr="00C44999" w:rsidRDefault="00C44999" w:rsidP="00C44999">
      <w:pPr>
        <w:spacing w:before="100" w:beforeAutospacing="1" w:after="100" w:afterAutospacing="1"/>
        <w:outlineLvl w:val="3"/>
        <w:rPr>
          <w:b/>
          <w:bCs/>
          <w:sz w:val="24"/>
          <w:szCs w:val="24"/>
          <w:lang w:val="en-ID" w:eastAsia="en-ID"/>
        </w:rPr>
      </w:pPr>
      <w:proofErr w:type="spellStart"/>
      <w:r w:rsidRPr="00C44999">
        <w:rPr>
          <w:b/>
          <w:bCs/>
          <w:sz w:val="24"/>
          <w:szCs w:val="24"/>
          <w:lang w:val="en-ID" w:eastAsia="en-ID"/>
        </w:rPr>
        <w:t>Contoh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 xml:space="preserve"> Dynamic Website:</w:t>
      </w:r>
    </w:p>
    <w:p w14:paraId="3EA73972" w14:textId="77777777" w:rsidR="00C44999" w:rsidRPr="00C44999" w:rsidRDefault="00C44999" w:rsidP="00C44999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E-commerce </w:t>
      </w:r>
      <w:proofErr w:type="spellStart"/>
      <w:r w:rsidRPr="00C44999">
        <w:rPr>
          <w:sz w:val="24"/>
          <w:szCs w:val="24"/>
          <w:lang w:val="en-ID" w:eastAsia="en-ID"/>
        </w:rPr>
        <w:t>seperti</w:t>
      </w:r>
      <w:proofErr w:type="spellEnd"/>
      <w:r w:rsidRPr="00C44999">
        <w:rPr>
          <w:sz w:val="24"/>
          <w:szCs w:val="24"/>
          <w:lang w:val="en-ID" w:eastAsia="en-ID"/>
        </w:rPr>
        <w:t xml:space="preserve"> Amazon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Tokopedia.</w:t>
      </w:r>
    </w:p>
    <w:p w14:paraId="3053B291" w14:textId="77777777" w:rsidR="00C44999" w:rsidRPr="00C44999" w:rsidRDefault="00C44999" w:rsidP="00C44999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Media </w:t>
      </w:r>
      <w:proofErr w:type="spellStart"/>
      <w:r w:rsidRPr="00C44999">
        <w:rPr>
          <w:sz w:val="24"/>
          <w:szCs w:val="24"/>
          <w:lang w:val="en-ID" w:eastAsia="en-ID"/>
        </w:rPr>
        <w:t>sosial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seperti</w:t>
      </w:r>
      <w:proofErr w:type="spellEnd"/>
      <w:r w:rsidRPr="00C44999">
        <w:rPr>
          <w:sz w:val="24"/>
          <w:szCs w:val="24"/>
          <w:lang w:val="en-ID" w:eastAsia="en-ID"/>
        </w:rPr>
        <w:t xml:space="preserve"> Facebook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Instagram.</w:t>
      </w:r>
    </w:p>
    <w:p w14:paraId="15F62A96" w14:textId="77777777" w:rsidR="00C44999" w:rsidRPr="00C44999" w:rsidRDefault="00C44999" w:rsidP="00C44999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Portal </w:t>
      </w:r>
      <w:proofErr w:type="spellStart"/>
      <w:r w:rsidRPr="00C44999">
        <w:rPr>
          <w:sz w:val="24"/>
          <w:szCs w:val="24"/>
          <w:lang w:val="en-ID" w:eastAsia="en-ID"/>
        </w:rPr>
        <w:t>berita</w:t>
      </w:r>
      <w:proofErr w:type="spellEnd"/>
      <w:r w:rsidRPr="00C44999">
        <w:rPr>
          <w:sz w:val="24"/>
          <w:szCs w:val="24"/>
          <w:lang w:val="en-ID" w:eastAsia="en-ID"/>
        </w:rPr>
        <w:t xml:space="preserve"> yang </w:t>
      </w:r>
      <w:proofErr w:type="spellStart"/>
      <w:r w:rsidRPr="00C44999">
        <w:rPr>
          <w:sz w:val="24"/>
          <w:szCs w:val="24"/>
          <w:lang w:val="en-ID" w:eastAsia="en-ID"/>
        </w:rPr>
        <w:t>memperbarui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konten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setiap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waktu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72BE9E3D" w14:textId="6AB9217C" w:rsidR="00C44999" w:rsidRPr="00C44999" w:rsidRDefault="00C44999" w:rsidP="00C44999">
      <w:pPr>
        <w:pStyle w:val="ListParagraph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Static Website:</w:t>
      </w:r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Cocok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situs </w:t>
      </w:r>
      <w:proofErr w:type="spellStart"/>
      <w:r w:rsidRPr="00C44999">
        <w:rPr>
          <w:sz w:val="24"/>
          <w:szCs w:val="24"/>
          <w:lang w:val="en-ID" w:eastAsia="en-ID"/>
        </w:rPr>
        <w:t>kecil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dengan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konten</w:t>
      </w:r>
      <w:proofErr w:type="spellEnd"/>
      <w:r w:rsidRPr="00C44999">
        <w:rPr>
          <w:sz w:val="24"/>
          <w:szCs w:val="24"/>
          <w:lang w:val="en-ID" w:eastAsia="en-ID"/>
        </w:rPr>
        <w:t xml:space="preserve"> yang </w:t>
      </w:r>
      <w:proofErr w:type="spellStart"/>
      <w:r w:rsidRPr="00C44999">
        <w:rPr>
          <w:sz w:val="24"/>
          <w:szCs w:val="24"/>
          <w:lang w:val="en-ID" w:eastAsia="en-ID"/>
        </w:rPr>
        <w:t>jarang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diperbarui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3155C057" w14:textId="44EEFD13" w:rsidR="00C44999" w:rsidRDefault="00C44999" w:rsidP="00C44999">
      <w:pPr>
        <w:pStyle w:val="ListParagraph"/>
        <w:jc w:val="both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Dynamic Website:</w:t>
      </w:r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Cocok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aplikasi</w:t>
      </w:r>
      <w:proofErr w:type="spellEnd"/>
      <w:r w:rsidRPr="00C44999">
        <w:rPr>
          <w:sz w:val="24"/>
          <w:szCs w:val="24"/>
          <w:lang w:val="en-ID" w:eastAsia="en-ID"/>
        </w:rPr>
        <w:t xml:space="preserve"> web </w:t>
      </w:r>
      <w:proofErr w:type="spellStart"/>
      <w:r w:rsidRPr="00C44999">
        <w:rPr>
          <w:sz w:val="24"/>
          <w:szCs w:val="24"/>
          <w:lang w:val="en-ID" w:eastAsia="en-ID"/>
        </w:rPr>
        <w:t>kompleks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situs </w:t>
      </w:r>
      <w:proofErr w:type="spellStart"/>
      <w:r w:rsidRPr="00C44999">
        <w:rPr>
          <w:sz w:val="24"/>
          <w:szCs w:val="24"/>
          <w:lang w:val="en-ID" w:eastAsia="en-ID"/>
        </w:rPr>
        <w:t>dengan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konten</w:t>
      </w:r>
      <w:proofErr w:type="spellEnd"/>
      <w:r w:rsidRPr="00C44999">
        <w:rPr>
          <w:sz w:val="24"/>
          <w:szCs w:val="24"/>
          <w:lang w:val="en-ID" w:eastAsia="en-ID"/>
        </w:rPr>
        <w:t xml:space="preserve"> yang </w:t>
      </w:r>
      <w:proofErr w:type="spellStart"/>
      <w:r w:rsidRPr="00C44999">
        <w:rPr>
          <w:sz w:val="24"/>
          <w:szCs w:val="24"/>
          <w:lang w:val="en-ID" w:eastAsia="en-ID"/>
        </w:rPr>
        <w:t>sering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berubah</w:t>
      </w:r>
      <w:proofErr w:type="spellEnd"/>
      <w:r w:rsidRPr="00C44999">
        <w:rPr>
          <w:sz w:val="24"/>
          <w:szCs w:val="24"/>
          <w:lang w:val="en-ID" w:eastAsia="en-ID"/>
        </w:rPr>
        <w:t xml:space="preserve"> dan </w:t>
      </w:r>
      <w:proofErr w:type="spellStart"/>
      <w:r w:rsidRPr="00C44999">
        <w:rPr>
          <w:sz w:val="24"/>
          <w:szCs w:val="24"/>
          <w:lang w:val="en-ID" w:eastAsia="en-ID"/>
        </w:rPr>
        <w:t>membutuhkan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personalisasi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169CE65F" w14:textId="77777777" w:rsid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46B2FFE1" w14:textId="5C0F27EA" w:rsidR="008B59B8" w:rsidRDefault="008B59B8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  <w:r>
        <w:rPr>
          <w:rFonts w:asciiTheme="minorHAnsi" w:eastAsia="Georgia" w:hAnsiTheme="minorHAnsi" w:cstheme="minorHAnsi"/>
          <w:noProof/>
          <w:sz w:val="22"/>
          <w:szCs w:val="22"/>
          <w:lang w:val="en-ID"/>
        </w:rPr>
        <w:lastRenderedPageBreak/>
        <w:drawing>
          <wp:inline distT="0" distB="0" distL="0" distR="0" wp14:anchorId="4C7B194B" wp14:editId="26E9F855">
            <wp:extent cx="6769100" cy="3807460"/>
            <wp:effectExtent l="0" t="0" r="0" b="2540"/>
            <wp:docPr id="1813326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7039" name="Picture 2374070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0271" w14:textId="77777777" w:rsid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2F07DB23" w14:textId="77777777" w:rsidR="00C44999" w:rsidRPr="00C44999" w:rsidRDefault="00C44999" w:rsidP="00C44999">
      <w:pPr>
        <w:pStyle w:val="ListParagraph"/>
        <w:numPr>
          <w:ilvl w:val="0"/>
          <w:numId w:val="2"/>
        </w:numPr>
        <w:jc w:val="both"/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</w:pPr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Cara </w:t>
      </w: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Kerja</w:t>
      </w:r>
      <w:proofErr w:type="spellEnd"/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Client-Server </w:t>
      </w: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dalam</w:t>
      </w:r>
      <w:proofErr w:type="spellEnd"/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Arsitektur</w:t>
      </w:r>
      <w:proofErr w:type="spellEnd"/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 xml:space="preserve"> Web</w:t>
      </w:r>
    </w:p>
    <w:p w14:paraId="5B6E8D7A" w14:textId="77777777" w:rsidR="00C44999" w:rsidRPr="00C44999" w:rsidRDefault="00C44999" w:rsidP="00C44999">
      <w:pPr>
        <w:pStyle w:val="ListParagraph"/>
        <w:jc w:val="both"/>
        <w:rPr>
          <w:rFonts w:asciiTheme="minorHAnsi" w:eastAsia="Georgia" w:hAnsiTheme="minorHAnsi" w:cstheme="minorHAnsi"/>
          <w:sz w:val="22"/>
          <w:szCs w:val="22"/>
          <w:lang w:val="en-ID"/>
        </w:rPr>
      </w:pP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Arsitektur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client-server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adalah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model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komunikasi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di mana </w:t>
      </w:r>
      <w:proofErr w:type="spellStart"/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klien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(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biasanya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browser)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meminta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layanan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dari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r w:rsidRPr="00C44999">
        <w:rPr>
          <w:rFonts w:asciiTheme="minorHAnsi" w:eastAsia="Georgia" w:hAnsiTheme="minorHAnsi" w:cstheme="minorHAnsi"/>
          <w:b/>
          <w:bCs/>
          <w:sz w:val="22"/>
          <w:szCs w:val="22"/>
          <w:lang w:val="en-ID"/>
        </w:rPr>
        <w:t>server</w:t>
      </w:r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, dan server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merespons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dengan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menyediakan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layanan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atau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data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tersebut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. Proses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ini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memungkinkan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pertukaran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informasi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dan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pengiriman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</w:t>
      </w:r>
      <w:proofErr w:type="spellStart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>konten</w:t>
      </w:r>
      <w:proofErr w:type="spellEnd"/>
      <w:r w:rsidRPr="00C44999">
        <w:rPr>
          <w:rFonts w:asciiTheme="minorHAnsi" w:eastAsia="Georgia" w:hAnsiTheme="minorHAnsi" w:cstheme="minorHAnsi"/>
          <w:sz w:val="22"/>
          <w:szCs w:val="22"/>
          <w:lang w:val="en-ID"/>
        </w:rPr>
        <w:t xml:space="preserve"> di web</w:t>
      </w:r>
    </w:p>
    <w:p w14:paraId="69E7B4A6" w14:textId="77777777" w:rsidR="00C44999" w:rsidRPr="00C44999" w:rsidRDefault="00C44999" w:rsidP="008B59B8">
      <w:pPr>
        <w:spacing w:before="100" w:beforeAutospacing="1" w:after="100" w:afterAutospacing="1"/>
        <w:ind w:left="709"/>
        <w:outlineLvl w:val="2"/>
        <w:rPr>
          <w:b/>
          <w:bCs/>
          <w:sz w:val="27"/>
          <w:szCs w:val="27"/>
          <w:lang w:val="en-ID" w:eastAsia="en-ID"/>
        </w:rPr>
      </w:pPr>
      <w:proofErr w:type="spellStart"/>
      <w:r w:rsidRPr="00C44999">
        <w:rPr>
          <w:b/>
          <w:bCs/>
          <w:sz w:val="27"/>
          <w:szCs w:val="27"/>
          <w:lang w:val="en-ID" w:eastAsia="en-ID"/>
        </w:rPr>
        <w:t>Komponen</w:t>
      </w:r>
      <w:proofErr w:type="spellEnd"/>
      <w:r w:rsidRPr="00C44999">
        <w:rPr>
          <w:b/>
          <w:bCs/>
          <w:sz w:val="27"/>
          <w:szCs w:val="27"/>
          <w:lang w:val="en-ID" w:eastAsia="en-ID"/>
        </w:rPr>
        <w:t xml:space="preserve"> Utama </w:t>
      </w:r>
      <w:proofErr w:type="spellStart"/>
      <w:r w:rsidRPr="00C44999">
        <w:rPr>
          <w:b/>
          <w:bCs/>
          <w:sz w:val="27"/>
          <w:szCs w:val="27"/>
          <w:lang w:val="en-ID" w:eastAsia="en-ID"/>
        </w:rPr>
        <w:t>dalam</w:t>
      </w:r>
      <w:proofErr w:type="spellEnd"/>
      <w:r w:rsidRPr="00C44999">
        <w:rPr>
          <w:b/>
          <w:bCs/>
          <w:sz w:val="27"/>
          <w:szCs w:val="27"/>
          <w:lang w:val="en-ID" w:eastAsia="en-ID"/>
        </w:rPr>
        <w:t xml:space="preserve"> </w:t>
      </w:r>
      <w:proofErr w:type="spellStart"/>
      <w:r w:rsidRPr="00C44999">
        <w:rPr>
          <w:b/>
          <w:bCs/>
          <w:sz w:val="27"/>
          <w:szCs w:val="27"/>
          <w:lang w:val="en-ID" w:eastAsia="en-ID"/>
        </w:rPr>
        <w:t>Arsitektur</w:t>
      </w:r>
      <w:proofErr w:type="spellEnd"/>
      <w:r w:rsidRPr="00C44999">
        <w:rPr>
          <w:b/>
          <w:bCs/>
          <w:sz w:val="27"/>
          <w:szCs w:val="27"/>
          <w:lang w:val="en-ID" w:eastAsia="en-ID"/>
        </w:rPr>
        <w:t xml:space="preserve"> Client-Server</w:t>
      </w:r>
    </w:p>
    <w:p w14:paraId="790A2196" w14:textId="77777777" w:rsidR="00C44999" w:rsidRPr="00C44999" w:rsidRDefault="00C44999" w:rsidP="008B59B8">
      <w:pPr>
        <w:numPr>
          <w:ilvl w:val="0"/>
          <w:numId w:val="15"/>
        </w:numPr>
        <w:tabs>
          <w:tab w:val="clear" w:pos="720"/>
          <w:tab w:val="num" w:pos="851"/>
        </w:tabs>
        <w:spacing w:before="100" w:beforeAutospacing="1" w:after="100" w:afterAutospacing="1"/>
        <w:ind w:left="1134" w:hanging="283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Klien (Client):</w:t>
      </w:r>
    </w:p>
    <w:p w14:paraId="14B77D2B" w14:textId="77777777" w:rsidR="00C44999" w:rsidRPr="00C44999" w:rsidRDefault="00C44999" w:rsidP="008B59B8">
      <w:pPr>
        <w:numPr>
          <w:ilvl w:val="1"/>
          <w:numId w:val="15"/>
        </w:numPr>
        <w:tabs>
          <w:tab w:val="num" w:pos="851"/>
        </w:tabs>
        <w:spacing w:before="100" w:beforeAutospacing="1" w:after="100" w:afterAutospacing="1"/>
        <w:ind w:left="1134" w:hanging="283"/>
        <w:rPr>
          <w:sz w:val="24"/>
          <w:szCs w:val="24"/>
          <w:lang w:val="en-ID" w:eastAsia="en-ID"/>
        </w:rPr>
      </w:pPr>
      <w:proofErr w:type="spellStart"/>
      <w:r w:rsidRPr="00C44999">
        <w:rPr>
          <w:sz w:val="24"/>
          <w:szCs w:val="24"/>
          <w:lang w:val="en-ID" w:eastAsia="en-ID"/>
        </w:rPr>
        <w:t>Biasanya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berupa</w:t>
      </w:r>
      <w:proofErr w:type="spellEnd"/>
      <w:r w:rsidRPr="00C44999">
        <w:rPr>
          <w:sz w:val="24"/>
          <w:szCs w:val="24"/>
          <w:lang w:val="en-ID" w:eastAsia="en-ID"/>
        </w:rPr>
        <w:t xml:space="preserve"> web browser </w:t>
      </w:r>
      <w:proofErr w:type="spellStart"/>
      <w:r w:rsidRPr="00C44999">
        <w:rPr>
          <w:sz w:val="24"/>
          <w:szCs w:val="24"/>
          <w:lang w:val="en-ID" w:eastAsia="en-ID"/>
        </w:rPr>
        <w:t>seperti</w:t>
      </w:r>
      <w:proofErr w:type="spellEnd"/>
      <w:r w:rsidRPr="00C44999">
        <w:rPr>
          <w:sz w:val="24"/>
          <w:szCs w:val="24"/>
          <w:lang w:val="en-ID" w:eastAsia="en-ID"/>
        </w:rPr>
        <w:t xml:space="preserve"> Google Chrome, Mozilla Firefox,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Microsoft Edge.</w:t>
      </w:r>
    </w:p>
    <w:p w14:paraId="5E498FE5" w14:textId="77777777" w:rsidR="00C44999" w:rsidRPr="00C44999" w:rsidRDefault="00C44999" w:rsidP="008B59B8">
      <w:pPr>
        <w:numPr>
          <w:ilvl w:val="1"/>
          <w:numId w:val="15"/>
        </w:numPr>
        <w:tabs>
          <w:tab w:val="num" w:pos="851"/>
        </w:tabs>
        <w:spacing w:before="100" w:beforeAutospacing="1" w:after="100" w:afterAutospacing="1"/>
        <w:ind w:left="1134" w:hanging="283"/>
        <w:rPr>
          <w:sz w:val="24"/>
          <w:szCs w:val="24"/>
          <w:lang w:val="en-ID" w:eastAsia="en-ID"/>
        </w:rPr>
      </w:pPr>
      <w:proofErr w:type="spellStart"/>
      <w:r w:rsidRPr="00C44999">
        <w:rPr>
          <w:sz w:val="24"/>
          <w:szCs w:val="24"/>
          <w:lang w:val="en-ID" w:eastAsia="en-ID"/>
        </w:rPr>
        <w:t>Bertugas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mengirim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permintaan</w:t>
      </w:r>
      <w:proofErr w:type="spellEnd"/>
      <w:r w:rsidRPr="00C44999">
        <w:rPr>
          <w:sz w:val="24"/>
          <w:szCs w:val="24"/>
          <w:lang w:val="en-ID" w:eastAsia="en-ID"/>
        </w:rPr>
        <w:t xml:space="preserve"> (request) </w:t>
      </w:r>
      <w:proofErr w:type="spellStart"/>
      <w:r w:rsidRPr="00C44999">
        <w:rPr>
          <w:sz w:val="24"/>
          <w:szCs w:val="24"/>
          <w:lang w:val="en-ID" w:eastAsia="en-ID"/>
        </w:rPr>
        <w:t>ke</w:t>
      </w:r>
      <w:proofErr w:type="spellEnd"/>
      <w:r w:rsidRPr="00C44999">
        <w:rPr>
          <w:sz w:val="24"/>
          <w:szCs w:val="24"/>
          <w:lang w:val="en-ID" w:eastAsia="en-ID"/>
        </w:rPr>
        <w:t xml:space="preserve"> server dan </w:t>
      </w:r>
      <w:proofErr w:type="spellStart"/>
      <w:r w:rsidRPr="00C44999">
        <w:rPr>
          <w:sz w:val="24"/>
          <w:szCs w:val="24"/>
          <w:lang w:val="en-ID" w:eastAsia="en-ID"/>
        </w:rPr>
        <w:t>menampilkan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respons</w:t>
      </w:r>
      <w:proofErr w:type="spellEnd"/>
      <w:r w:rsidRPr="00C44999">
        <w:rPr>
          <w:sz w:val="24"/>
          <w:szCs w:val="24"/>
          <w:lang w:val="en-ID" w:eastAsia="en-ID"/>
        </w:rPr>
        <w:t xml:space="preserve"> (response) </w:t>
      </w:r>
      <w:proofErr w:type="spellStart"/>
      <w:r w:rsidRPr="00C44999">
        <w:rPr>
          <w:sz w:val="24"/>
          <w:szCs w:val="24"/>
          <w:lang w:val="en-ID" w:eastAsia="en-ID"/>
        </w:rPr>
        <w:t>dari</w:t>
      </w:r>
      <w:proofErr w:type="spellEnd"/>
      <w:r w:rsidRPr="00C44999">
        <w:rPr>
          <w:sz w:val="24"/>
          <w:szCs w:val="24"/>
          <w:lang w:val="en-ID" w:eastAsia="en-ID"/>
        </w:rPr>
        <w:t xml:space="preserve"> server </w:t>
      </w:r>
      <w:proofErr w:type="spellStart"/>
      <w:r w:rsidRPr="00C44999">
        <w:rPr>
          <w:sz w:val="24"/>
          <w:szCs w:val="24"/>
          <w:lang w:val="en-ID" w:eastAsia="en-ID"/>
        </w:rPr>
        <w:t>dalam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halaman</w:t>
      </w:r>
      <w:proofErr w:type="spellEnd"/>
      <w:r w:rsidRPr="00C44999">
        <w:rPr>
          <w:sz w:val="24"/>
          <w:szCs w:val="24"/>
          <w:lang w:val="en-ID" w:eastAsia="en-ID"/>
        </w:rPr>
        <w:t xml:space="preserve"> web.</w:t>
      </w:r>
    </w:p>
    <w:p w14:paraId="472223A6" w14:textId="77777777" w:rsidR="00C44999" w:rsidRPr="00C44999" w:rsidRDefault="00C44999" w:rsidP="008B59B8">
      <w:pPr>
        <w:numPr>
          <w:ilvl w:val="0"/>
          <w:numId w:val="15"/>
        </w:numPr>
        <w:tabs>
          <w:tab w:val="clear" w:pos="720"/>
          <w:tab w:val="num" w:pos="851"/>
        </w:tabs>
        <w:spacing w:before="100" w:beforeAutospacing="1" w:after="100" w:afterAutospacing="1"/>
        <w:ind w:left="1134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Server:</w:t>
      </w:r>
    </w:p>
    <w:p w14:paraId="03BE80E2" w14:textId="77777777" w:rsidR="00C44999" w:rsidRPr="00C44999" w:rsidRDefault="00C44999" w:rsidP="008B59B8">
      <w:pPr>
        <w:numPr>
          <w:ilvl w:val="1"/>
          <w:numId w:val="15"/>
        </w:numPr>
        <w:tabs>
          <w:tab w:val="num" w:pos="851"/>
        </w:tabs>
        <w:spacing w:before="100" w:beforeAutospacing="1" w:after="100" w:afterAutospacing="1"/>
        <w:ind w:left="1134" w:hanging="283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Server </w:t>
      </w:r>
      <w:proofErr w:type="spellStart"/>
      <w:r w:rsidRPr="00C44999">
        <w:rPr>
          <w:sz w:val="24"/>
          <w:szCs w:val="24"/>
          <w:lang w:val="en-ID" w:eastAsia="en-ID"/>
        </w:rPr>
        <w:t>adalah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perangkat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keras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perangkat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lunak</w:t>
      </w:r>
      <w:proofErr w:type="spellEnd"/>
      <w:r w:rsidRPr="00C44999">
        <w:rPr>
          <w:sz w:val="24"/>
          <w:szCs w:val="24"/>
          <w:lang w:val="en-ID" w:eastAsia="en-ID"/>
        </w:rPr>
        <w:t xml:space="preserve"> yang </w:t>
      </w:r>
      <w:proofErr w:type="spellStart"/>
      <w:r w:rsidRPr="00C44999">
        <w:rPr>
          <w:sz w:val="24"/>
          <w:szCs w:val="24"/>
          <w:lang w:val="en-ID" w:eastAsia="en-ID"/>
        </w:rPr>
        <w:t>bertugas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memproses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permintaan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dari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klien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3E630EF5" w14:textId="77777777" w:rsidR="00C44999" w:rsidRPr="00C44999" w:rsidRDefault="00C44999" w:rsidP="008B59B8">
      <w:pPr>
        <w:numPr>
          <w:ilvl w:val="1"/>
          <w:numId w:val="15"/>
        </w:numPr>
        <w:tabs>
          <w:tab w:val="num" w:pos="851"/>
        </w:tabs>
        <w:spacing w:before="100" w:beforeAutospacing="1" w:after="100" w:afterAutospacing="1"/>
        <w:ind w:left="1134" w:hanging="283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Server </w:t>
      </w:r>
      <w:proofErr w:type="spellStart"/>
      <w:r w:rsidRPr="00C44999">
        <w:rPr>
          <w:sz w:val="24"/>
          <w:szCs w:val="24"/>
          <w:lang w:val="en-ID" w:eastAsia="en-ID"/>
        </w:rPr>
        <w:t>mengelola</w:t>
      </w:r>
      <w:proofErr w:type="spellEnd"/>
      <w:r w:rsidRPr="00C44999">
        <w:rPr>
          <w:sz w:val="24"/>
          <w:szCs w:val="24"/>
          <w:lang w:val="en-ID" w:eastAsia="en-ID"/>
        </w:rPr>
        <w:t xml:space="preserve"> data, </w:t>
      </w:r>
      <w:proofErr w:type="spellStart"/>
      <w:r w:rsidRPr="00C44999">
        <w:rPr>
          <w:sz w:val="24"/>
          <w:szCs w:val="24"/>
          <w:lang w:val="en-ID" w:eastAsia="en-ID"/>
        </w:rPr>
        <w:t>menjalankan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logika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bisnis</w:t>
      </w:r>
      <w:proofErr w:type="spellEnd"/>
      <w:r w:rsidRPr="00C44999">
        <w:rPr>
          <w:sz w:val="24"/>
          <w:szCs w:val="24"/>
          <w:lang w:val="en-ID" w:eastAsia="en-ID"/>
        </w:rPr>
        <w:t xml:space="preserve">, dan </w:t>
      </w:r>
      <w:proofErr w:type="spellStart"/>
      <w:r w:rsidRPr="00C44999">
        <w:rPr>
          <w:sz w:val="24"/>
          <w:szCs w:val="24"/>
          <w:lang w:val="en-ID" w:eastAsia="en-ID"/>
        </w:rPr>
        <w:t>mengirimkan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respons</w:t>
      </w:r>
      <w:proofErr w:type="spellEnd"/>
      <w:r w:rsidRPr="00C44999">
        <w:rPr>
          <w:sz w:val="24"/>
          <w:szCs w:val="24"/>
          <w:lang w:val="en-ID" w:eastAsia="en-ID"/>
        </w:rPr>
        <w:t xml:space="preserve"> (</w:t>
      </w:r>
      <w:proofErr w:type="spellStart"/>
      <w:r w:rsidRPr="00C44999">
        <w:rPr>
          <w:sz w:val="24"/>
          <w:szCs w:val="24"/>
          <w:lang w:val="en-ID" w:eastAsia="en-ID"/>
        </w:rPr>
        <w:t>biasanya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berupa</w:t>
      </w:r>
      <w:proofErr w:type="spellEnd"/>
      <w:r w:rsidRPr="00C44999">
        <w:rPr>
          <w:sz w:val="24"/>
          <w:szCs w:val="24"/>
          <w:lang w:val="en-ID" w:eastAsia="en-ID"/>
        </w:rPr>
        <w:t xml:space="preserve"> file HTML, JSON, </w:t>
      </w:r>
      <w:proofErr w:type="spellStart"/>
      <w:r w:rsidRPr="00C44999">
        <w:rPr>
          <w:sz w:val="24"/>
          <w:szCs w:val="24"/>
          <w:lang w:val="en-ID" w:eastAsia="en-ID"/>
        </w:rPr>
        <w:t>gambar</w:t>
      </w:r>
      <w:proofErr w:type="spellEnd"/>
      <w:r w:rsidRPr="00C44999">
        <w:rPr>
          <w:sz w:val="24"/>
          <w:szCs w:val="24"/>
          <w:lang w:val="en-ID" w:eastAsia="en-ID"/>
        </w:rPr>
        <w:t xml:space="preserve">,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video).</w:t>
      </w:r>
    </w:p>
    <w:p w14:paraId="794190F6" w14:textId="77777777" w:rsidR="00C44999" w:rsidRPr="00C44999" w:rsidRDefault="00C44999" w:rsidP="008B59B8">
      <w:pPr>
        <w:numPr>
          <w:ilvl w:val="0"/>
          <w:numId w:val="15"/>
        </w:numPr>
        <w:tabs>
          <w:tab w:val="clear" w:pos="720"/>
          <w:tab w:val="num" w:pos="993"/>
        </w:tabs>
        <w:spacing w:before="100" w:beforeAutospacing="1" w:after="100" w:afterAutospacing="1"/>
        <w:ind w:left="1134"/>
        <w:rPr>
          <w:sz w:val="24"/>
          <w:szCs w:val="24"/>
          <w:lang w:val="en-ID" w:eastAsia="en-ID"/>
        </w:rPr>
      </w:pPr>
      <w:proofErr w:type="spellStart"/>
      <w:r w:rsidRPr="00C44999">
        <w:rPr>
          <w:b/>
          <w:bCs/>
          <w:sz w:val="24"/>
          <w:szCs w:val="24"/>
          <w:lang w:val="en-ID" w:eastAsia="en-ID"/>
        </w:rPr>
        <w:t>Protokol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 xml:space="preserve"> HTTP/HTTPS:</w:t>
      </w:r>
    </w:p>
    <w:p w14:paraId="636323E7" w14:textId="77777777" w:rsidR="00C44999" w:rsidRPr="00C44999" w:rsidRDefault="00C44999" w:rsidP="008B59B8">
      <w:pPr>
        <w:numPr>
          <w:ilvl w:val="1"/>
          <w:numId w:val="15"/>
        </w:numPr>
        <w:tabs>
          <w:tab w:val="num" w:pos="1276"/>
        </w:tabs>
        <w:spacing w:before="100" w:beforeAutospacing="1" w:after="100" w:afterAutospacing="1"/>
        <w:ind w:left="1134" w:hanging="283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>HTTP (</w:t>
      </w:r>
      <w:proofErr w:type="spellStart"/>
      <w:r w:rsidRPr="00C44999">
        <w:rPr>
          <w:sz w:val="24"/>
          <w:szCs w:val="24"/>
          <w:lang w:val="en-ID" w:eastAsia="en-ID"/>
        </w:rPr>
        <w:t>HyperText</w:t>
      </w:r>
      <w:proofErr w:type="spellEnd"/>
      <w:r w:rsidRPr="00C44999">
        <w:rPr>
          <w:sz w:val="24"/>
          <w:szCs w:val="24"/>
          <w:lang w:val="en-ID" w:eastAsia="en-ID"/>
        </w:rPr>
        <w:t xml:space="preserve"> Transfer Protocol) </w:t>
      </w:r>
      <w:proofErr w:type="spellStart"/>
      <w:r w:rsidRPr="00C44999">
        <w:rPr>
          <w:sz w:val="24"/>
          <w:szCs w:val="24"/>
          <w:lang w:val="en-ID" w:eastAsia="en-ID"/>
        </w:rPr>
        <w:t>adalah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protokol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komunikasi</w:t>
      </w:r>
      <w:proofErr w:type="spellEnd"/>
      <w:r w:rsidRPr="00C44999">
        <w:rPr>
          <w:sz w:val="24"/>
          <w:szCs w:val="24"/>
          <w:lang w:val="en-ID" w:eastAsia="en-ID"/>
        </w:rPr>
        <w:t xml:space="preserve"> yang </w:t>
      </w:r>
      <w:proofErr w:type="spellStart"/>
      <w:r w:rsidRPr="00C44999">
        <w:rPr>
          <w:sz w:val="24"/>
          <w:szCs w:val="24"/>
          <w:lang w:val="en-ID" w:eastAsia="en-ID"/>
        </w:rPr>
        <w:t>digunakan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mengatur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pengiriman</w:t>
      </w:r>
      <w:proofErr w:type="spellEnd"/>
      <w:r w:rsidRPr="00C44999">
        <w:rPr>
          <w:sz w:val="24"/>
          <w:szCs w:val="24"/>
          <w:lang w:val="en-ID" w:eastAsia="en-ID"/>
        </w:rPr>
        <w:t xml:space="preserve"> data </w:t>
      </w:r>
      <w:proofErr w:type="spellStart"/>
      <w:r w:rsidRPr="00C44999">
        <w:rPr>
          <w:sz w:val="24"/>
          <w:szCs w:val="24"/>
          <w:lang w:val="en-ID" w:eastAsia="en-ID"/>
        </w:rPr>
        <w:t>antara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klien</w:t>
      </w:r>
      <w:proofErr w:type="spellEnd"/>
      <w:r w:rsidRPr="00C44999">
        <w:rPr>
          <w:sz w:val="24"/>
          <w:szCs w:val="24"/>
          <w:lang w:val="en-ID" w:eastAsia="en-ID"/>
        </w:rPr>
        <w:t xml:space="preserve"> dan server.</w:t>
      </w:r>
    </w:p>
    <w:p w14:paraId="6D653C8B" w14:textId="77777777" w:rsidR="00C44999" w:rsidRPr="00C44999" w:rsidRDefault="00C44999" w:rsidP="008B59B8">
      <w:pPr>
        <w:numPr>
          <w:ilvl w:val="1"/>
          <w:numId w:val="15"/>
        </w:numPr>
        <w:tabs>
          <w:tab w:val="num" w:pos="1276"/>
        </w:tabs>
        <w:spacing w:before="100" w:beforeAutospacing="1" w:after="100" w:afterAutospacing="1"/>
        <w:ind w:left="1134" w:hanging="283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HTTPS </w:t>
      </w:r>
      <w:proofErr w:type="spellStart"/>
      <w:r w:rsidRPr="00C44999">
        <w:rPr>
          <w:sz w:val="24"/>
          <w:szCs w:val="24"/>
          <w:lang w:val="en-ID" w:eastAsia="en-ID"/>
        </w:rPr>
        <w:t>adalah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versi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aman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dari</w:t>
      </w:r>
      <w:proofErr w:type="spellEnd"/>
      <w:r w:rsidRPr="00C44999">
        <w:rPr>
          <w:sz w:val="24"/>
          <w:szCs w:val="24"/>
          <w:lang w:val="en-ID" w:eastAsia="en-ID"/>
        </w:rPr>
        <w:t xml:space="preserve"> HTTP, yang </w:t>
      </w:r>
      <w:proofErr w:type="spellStart"/>
      <w:r w:rsidRPr="00C44999">
        <w:rPr>
          <w:sz w:val="24"/>
          <w:szCs w:val="24"/>
          <w:lang w:val="en-ID" w:eastAsia="en-ID"/>
        </w:rPr>
        <w:t>mengenkripsi</w:t>
      </w:r>
      <w:proofErr w:type="spellEnd"/>
      <w:r w:rsidRPr="00C44999">
        <w:rPr>
          <w:sz w:val="24"/>
          <w:szCs w:val="24"/>
          <w:lang w:val="en-ID" w:eastAsia="en-ID"/>
        </w:rPr>
        <w:t xml:space="preserve"> data </w:t>
      </w:r>
      <w:proofErr w:type="spellStart"/>
      <w:r w:rsidRPr="00C44999">
        <w:rPr>
          <w:sz w:val="24"/>
          <w:szCs w:val="24"/>
          <w:lang w:val="en-ID" w:eastAsia="en-ID"/>
        </w:rPr>
        <w:t>menggunakan</w:t>
      </w:r>
      <w:proofErr w:type="spellEnd"/>
      <w:r w:rsidRPr="00C44999">
        <w:rPr>
          <w:sz w:val="24"/>
          <w:szCs w:val="24"/>
          <w:lang w:val="en-ID" w:eastAsia="en-ID"/>
        </w:rPr>
        <w:t xml:space="preserve"> SSL/TLS.</w:t>
      </w:r>
    </w:p>
    <w:p w14:paraId="5FD0825A" w14:textId="77777777" w:rsidR="00C44999" w:rsidRPr="00C44999" w:rsidRDefault="00C44999" w:rsidP="008B59B8">
      <w:pPr>
        <w:numPr>
          <w:ilvl w:val="0"/>
          <w:numId w:val="15"/>
        </w:numPr>
        <w:tabs>
          <w:tab w:val="clear" w:pos="720"/>
          <w:tab w:val="num" w:pos="993"/>
        </w:tabs>
        <w:spacing w:before="100" w:beforeAutospacing="1" w:after="100" w:afterAutospacing="1"/>
        <w:ind w:left="1134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Database (</w:t>
      </w:r>
      <w:proofErr w:type="spellStart"/>
      <w:r w:rsidRPr="00C44999">
        <w:rPr>
          <w:b/>
          <w:bCs/>
          <w:sz w:val="24"/>
          <w:szCs w:val="24"/>
          <w:lang w:val="en-ID" w:eastAsia="en-ID"/>
        </w:rPr>
        <w:t>Opsional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>):</w:t>
      </w:r>
    </w:p>
    <w:p w14:paraId="06741A72" w14:textId="22CD14B8" w:rsidR="00C44999" w:rsidRPr="008B59B8" w:rsidRDefault="00C44999" w:rsidP="00C44999">
      <w:pPr>
        <w:numPr>
          <w:ilvl w:val="1"/>
          <w:numId w:val="15"/>
        </w:numPr>
        <w:tabs>
          <w:tab w:val="num" w:pos="1276"/>
        </w:tabs>
        <w:spacing w:before="100" w:beforeAutospacing="1" w:after="100" w:afterAutospacing="1"/>
        <w:ind w:left="1134" w:hanging="283"/>
        <w:rPr>
          <w:sz w:val="24"/>
          <w:szCs w:val="24"/>
          <w:lang w:val="en-ID" w:eastAsia="en-ID"/>
        </w:rPr>
      </w:pPr>
      <w:proofErr w:type="spellStart"/>
      <w:r w:rsidRPr="00C44999">
        <w:rPr>
          <w:sz w:val="24"/>
          <w:szCs w:val="24"/>
          <w:lang w:val="en-ID" w:eastAsia="en-ID"/>
        </w:rPr>
        <w:t>Digunakan</w:t>
      </w:r>
      <w:proofErr w:type="spellEnd"/>
      <w:r w:rsidRPr="00C44999">
        <w:rPr>
          <w:sz w:val="24"/>
          <w:szCs w:val="24"/>
          <w:lang w:val="en-ID" w:eastAsia="en-ID"/>
        </w:rPr>
        <w:t xml:space="preserve"> oleh server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menyimpan</w:t>
      </w:r>
      <w:proofErr w:type="spellEnd"/>
      <w:r w:rsidRPr="00C44999">
        <w:rPr>
          <w:sz w:val="24"/>
          <w:szCs w:val="24"/>
          <w:lang w:val="en-ID" w:eastAsia="en-ID"/>
        </w:rPr>
        <w:t xml:space="preserve"> dan </w:t>
      </w:r>
      <w:proofErr w:type="spellStart"/>
      <w:r w:rsidRPr="00C44999">
        <w:rPr>
          <w:sz w:val="24"/>
          <w:szCs w:val="24"/>
          <w:lang w:val="en-ID" w:eastAsia="en-ID"/>
        </w:rPr>
        <w:t>mengambil</w:t>
      </w:r>
      <w:proofErr w:type="spellEnd"/>
      <w:r w:rsidRPr="00C44999">
        <w:rPr>
          <w:sz w:val="24"/>
          <w:szCs w:val="24"/>
          <w:lang w:val="en-ID" w:eastAsia="en-ID"/>
        </w:rPr>
        <w:t xml:space="preserve"> data </w:t>
      </w:r>
      <w:proofErr w:type="spellStart"/>
      <w:r w:rsidRPr="00C44999">
        <w:rPr>
          <w:sz w:val="24"/>
          <w:szCs w:val="24"/>
          <w:lang w:val="en-ID" w:eastAsia="en-ID"/>
        </w:rPr>
        <w:t>dinamis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2F2728C2" w14:textId="77777777" w:rsidR="00C44999" w:rsidRPr="00C44999" w:rsidRDefault="00C44999" w:rsidP="001724FC">
      <w:pPr>
        <w:spacing w:before="100" w:beforeAutospacing="1" w:after="100" w:afterAutospacing="1"/>
        <w:ind w:left="709"/>
        <w:outlineLvl w:val="2"/>
        <w:rPr>
          <w:b/>
          <w:bCs/>
          <w:sz w:val="27"/>
          <w:szCs w:val="27"/>
          <w:lang w:val="en-ID" w:eastAsia="en-ID"/>
        </w:rPr>
      </w:pPr>
      <w:r w:rsidRPr="00C44999">
        <w:rPr>
          <w:b/>
          <w:bCs/>
          <w:sz w:val="27"/>
          <w:szCs w:val="27"/>
          <w:lang w:val="en-ID" w:eastAsia="en-ID"/>
        </w:rPr>
        <w:t xml:space="preserve">Cara </w:t>
      </w:r>
      <w:proofErr w:type="spellStart"/>
      <w:r w:rsidRPr="00C44999">
        <w:rPr>
          <w:b/>
          <w:bCs/>
          <w:sz w:val="27"/>
          <w:szCs w:val="27"/>
          <w:lang w:val="en-ID" w:eastAsia="en-ID"/>
        </w:rPr>
        <w:t>Kerja</w:t>
      </w:r>
      <w:proofErr w:type="spellEnd"/>
      <w:r w:rsidRPr="00C44999">
        <w:rPr>
          <w:b/>
          <w:bCs/>
          <w:sz w:val="27"/>
          <w:szCs w:val="27"/>
          <w:lang w:val="en-ID" w:eastAsia="en-ID"/>
        </w:rPr>
        <w:t xml:space="preserve"> Client-Server</w:t>
      </w:r>
    </w:p>
    <w:p w14:paraId="0C536DCD" w14:textId="77777777" w:rsidR="00C44999" w:rsidRPr="00C44999" w:rsidRDefault="00C44999" w:rsidP="001724FC">
      <w:pPr>
        <w:spacing w:before="100" w:beforeAutospacing="1" w:after="100" w:afterAutospacing="1"/>
        <w:ind w:left="709"/>
        <w:rPr>
          <w:sz w:val="24"/>
          <w:szCs w:val="24"/>
          <w:lang w:val="en-ID" w:eastAsia="en-ID"/>
        </w:rPr>
      </w:pPr>
      <w:proofErr w:type="spellStart"/>
      <w:r w:rsidRPr="00C44999">
        <w:rPr>
          <w:sz w:val="24"/>
          <w:szCs w:val="24"/>
          <w:lang w:val="en-ID" w:eastAsia="en-ID"/>
        </w:rPr>
        <w:t>Berikut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adalah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langkah-langkah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umum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bagaimana</w:t>
      </w:r>
      <w:proofErr w:type="spellEnd"/>
      <w:r w:rsidRPr="00C44999">
        <w:rPr>
          <w:sz w:val="24"/>
          <w:szCs w:val="24"/>
          <w:lang w:val="en-ID" w:eastAsia="en-ID"/>
        </w:rPr>
        <w:t xml:space="preserve"> browser (</w:t>
      </w:r>
      <w:proofErr w:type="spellStart"/>
      <w:r w:rsidRPr="00C44999">
        <w:rPr>
          <w:sz w:val="24"/>
          <w:szCs w:val="24"/>
          <w:lang w:val="en-ID" w:eastAsia="en-ID"/>
        </w:rPr>
        <w:t>klien</w:t>
      </w:r>
      <w:proofErr w:type="spellEnd"/>
      <w:r w:rsidRPr="00C44999">
        <w:rPr>
          <w:sz w:val="24"/>
          <w:szCs w:val="24"/>
          <w:lang w:val="en-ID" w:eastAsia="en-ID"/>
        </w:rPr>
        <w:t xml:space="preserve">) </w:t>
      </w:r>
      <w:proofErr w:type="spellStart"/>
      <w:r w:rsidRPr="00C44999">
        <w:rPr>
          <w:sz w:val="24"/>
          <w:szCs w:val="24"/>
          <w:lang w:val="en-ID" w:eastAsia="en-ID"/>
        </w:rPr>
        <w:t>berkomunikasi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dengan</w:t>
      </w:r>
      <w:proofErr w:type="spellEnd"/>
      <w:r w:rsidRPr="00C44999">
        <w:rPr>
          <w:sz w:val="24"/>
          <w:szCs w:val="24"/>
          <w:lang w:val="en-ID" w:eastAsia="en-ID"/>
        </w:rPr>
        <w:t xml:space="preserve"> server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membuat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halaman</w:t>
      </w:r>
      <w:proofErr w:type="spellEnd"/>
      <w:r w:rsidRPr="00C44999">
        <w:rPr>
          <w:sz w:val="24"/>
          <w:szCs w:val="24"/>
          <w:lang w:val="en-ID" w:eastAsia="en-ID"/>
        </w:rPr>
        <w:t xml:space="preserve"> web:</w:t>
      </w:r>
    </w:p>
    <w:p w14:paraId="77A80459" w14:textId="77777777" w:rsidR="00C44999" w:rsidRPr="00C44999" w:rsidRDefault="00C44999" w:rsidP="001724FC">
      <w:pPr>
        <w:numPr>
          <w:ilvl w:val="0"/>
          <w:numId w:val="16"/>
        </w:numPr>
        <w:tabs>
          <w:tab w:val="clear" w:pos="720"/>
          <w:tab w:val="num" w:pos="851"/>
        </w:tabs>
        <w:spacing w:before="100" w:beforeAutospacing="1" w:after="100" w:afterAutospacing="1"/>
        <w:ind w:left="1418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DNS Request (</w:t>
      </w:r>
      <w:proofErr w:type="spellStart"/>
      <w:r w:rsidRPr="00C44999">
        <w:rPr>
          <w:b/>
          <w:bCs/>
          <w:sz w:val="24"/>
          <w:szCs w:val="24"/>
          <w:lang w:val="en-ID" w:eastAsia="en-ID"/>
        </w:rPr>
        <w:t>Resolusi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 xml:space="preserve"> Domain):</w:t>
      </w:r>
    </w:p>
    <w:p w14:paraId="03BBB0FD" w14:textId="77777777" w:rsidR="00C44999" w:rsidRPr="00C44999" w:rsidRDefault="00C44999" w:rsidP="001724FC">
      <w:pPr>
        <w:numPr>
          <w:ilvl w:val="1"/>
          <w:numId w:val="16"/>
        </w:numPr>
        <w:tabs>
          <w:tab w:val="num" w:pos="851"/>
        </w:tabs>
        <w:spacing w:before="100" w:beforeAutospacing="1" w:after="100" w:afterAutospacing="1"/>
        <w:ind w:left="1418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Browser </w:t>
      </w:r>
      <w:proofErr w:type="spellStart"/>
      <w:r w:rsidRPr="00C44999">
        <w:rPr>
          <w:sz w:val="24"/>
          <w:szCs w:val="24"/>
          <w:lang w:val="en-ID" w:eastAsia="en-ID"/>
        </w:rPr>
        <w:t>mengubah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nama</w:t>
      </w:r>
      <w:proofErr w:type="spellEnd"/>
      <w:r w:rsidRPr="00C44999">
        <w:rPr>
          <w:sz w:val="24"/>
          <w:szCs w:val="24"/>
          <w:lang w:val="en-ID" w:eastAsia="en-ID"/>
        </w:rPr>
        <w:t xml:space="preserve"> domain (</w:t>
      </w:r>
      <w:proofErr w:type="spellStart"/>
      <w:r w:rsidRPr="00C44999">
        <w:rPr>
          <w:sz w:val="24"/>
          <w:szCs w:val="24"/>
          <w:lang w:val="en-ID" w:eastAsia="en-ID"/>
        </w:rPr>
        <w:t>misalnya</w:t>
      </w:r>
      <w:proofErr w:type="spellEnd"/>
      <w:r w:rsidRPr="00C44999">
        <w:rPr>
          <w:sz w:val="24"/>
          <w:szCs w:val="24"/>
          <w:lang w:val="en-ID" w:eastAsia="en-ID"/>
        </w:rPr>
        <w:t xml:space="preserve">, </w:t>
      </w:r>
      <w:r w:rsidRPr="00C44999">
        <w:rPr>
          <w:rFonts w:ascii="Courier New" w:hAnsi="Courier New" w:cs="Courier New"/>
          <w:lang w:val="en-ID" w:eastAsia="en-ID"/>
        </w:rPr>
        <w:t>www.example.com</w:t>
      </w:r>
      <w:r w:rsidRPr="00C44999">
        <w:rPr>
          <w:sz w:val="24"/>
          <w:szCs w:val="24"/>
          <w:lang w:val="en-ID" w:eastAsia="en-ID"/>
        </w:rPr>
        <w:t xml:space="preserve">) </w:t>
      </w:r>
      <w:proofErr w:type="spellStart"/>
      <w:r w:rsidRPr="00C44999">
        <w:rPr>
          <w:sz w:val="24"/>
          <w:szCs w:val="24"/>
          <w:lang w:val="en-ID" w:eastAsia="en-ID"/>
        </w:rPr>
        <w:t>menjadi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alamat</w:t>
      </w:r>
      <w:proofErr w:type="spellEnd"/>
      <w:r w:rsidRPr="00C44999">
        <w:rPr>
          <w:sz w:val="24"/>
          <w:szCs w:val="24"/>
          <w:lang w:val="en-ID" w:eastAsia="en-ID"/>
        </w:rPr>
        <w:t xml:space="preserve"> IP server </w:t>
      </w:r>
      <w:proofErr w:type="spellStart"/>
      <w:r w:rsidRPr="00C44999">
        <w:rPr>
          <w:sz w:val="24"/>
          <w:szCs w:val="24"/>
          <w:lang w:val="en-ID" w:eastAsia="en-ID"/>
        </w:rPr>
        <w:t>melalui</w:t>
      </w:r>
      <w:proofErr w:type="spellEnd"/>
      <w:r w:rsidRPr="00C44999">
        <w:rPr>
          <w:sz w:val="24"/>
          <w:szCs w:val="24"/>
          <w:lang w:val="en-ID" w:eastAsia="en-ID"/>
        </w:rPr>
        <w:t xml:space="preserve"> DNS (Domain Name System).</w:t>
      </w:r>
    </w:p>
    <w:p w14:paraId="528187B1" w14:textId="77777777" w:rsidR="00C44999" w:rsidRPr="00C44999" w:rsidRDefault="00C44999" w:rsidP="001724FC">
      <w:pPr>
        <w:numPr>
          <w:ilvl w:val="0"/>
          <w:numId w:val="16"/>
        </w:numPr>
        <w:tabs>
          <w:tab w:val="clear" w:pos="720"/>
          <w:tab w:val="num" w:pos="851"/>
        </w:tabs>
        <w:spacing w:before="100" w:beforeAutospacing="1" w:after="100" w:afterAutospacing="1"/>
        <w:ind w:left="1418"/>
        <w:rPr>
          <w:sz w:val="24"/>
          <w:szCs w:val="24"/>
          <w:lang w:val="en-ID" w:eastAsia="en-ID"/>
        </w:rPr>
      </w:pPr>
      <w:proofErr w:type="spellStart"/>
      <w:r w:rsidRPr="00C44999">
        <w:rPr>
          <w:b/>
          <w:bCs/>
          <w:sz w:val="24"/>
          <w:szCs w:val="24"/>
          <w:lang w:val="en-ID" w:eastAsia="en-ID"/>
        </w:rPr>
        <w:t>Permintaan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 xml:space="preserve"> (Request):</w:t>
      </w:r>
    </w:p>
    <w:p w14:paraId="4E3F6A77" w14:textId="77777777" w:rsidR="00C44999" w:rsidRP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Browser </w:t>
      </w:r>
      <w:proofErr w:type="spellStart"/>
      <w:r w:rsidRPr="00C44999">
        <w:rPr>
          <w:sz w:val="24"/>
          <w:szCs w:val="24"/>
          <w:lang w:val="en-ID" w:eastAsia="en-ID"/>
        </w:rPr>
        <w:t>mengirimkan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permintaan</w:t>
      </w:r>
      <w:proofErr w:type="spellEnd"/>
      <w:r w:rsidRPr="00C44999">
        <w:rPr>
          <w:sz w:val="24"/>
          <w:szCs w:val="24"/>
          <w:lang w:val="en-ID" w:eastAsia="en-ID"/>
        </w:rPr>
        <w:t xml:space="preserve"> HTTP/HTTPS </w:t>
      </w:r>
      <w:proofErr w:type="spellStart"/>
      <w:r w:rsidRPr="00C44999">
        <w:rPr>
          <w:sz w:val="24"/>
          <w:szCs w:val="24"/>
          <w:lang w:val="en-ID" w:eastAsia="en-ID"/>
        </w:rPr>
        <w:t>ke</w:t>
      </w:r>
      <w:proofErr w:type="spellEnd"/>
      <w:r w:rsidRPr="00C44999">
        <w:rPr>
          <w:sz w:val="24"/>
          <w:szCs w:val="24"/>
          <w:lang w:val="en-ID" w:eastAsia="en-ID"/>
        </w:rPr>
        <w:t xml:space="preserve"> server, </w:t>
      </w:r>
      <w:proofErr w:type="spellStart"/>
      <w:r w:rsidRPr="00C44999">
        <w:rPr>
          <w:sz w:val="24"/>
          <w:szCs w:val="24"/>
          <w:lang w:val="en-ID" w:eastAsia="en-ID"/>
        </w:rPr>
        <w:t>biasanya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berupa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permintaan</w:t>
      </w:r>
      <w:proofErr w:type="spellEnd"/>
      <w:r w:rsidRPr="00C44999">
        <w:rPr>
          <w:sz w:val="24"/>
          <w:szCs w:val="24"/>
          <w:lang w:val="en-ID" w:eastAsia="en-ID"/>
        </w:rPr>
        <w:t xml:space="preserve"> GET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file HTML.</w:t>
      </w:r>
    </w:p>
    <w:p w14:paraId="71E436E9" w14:textId="77777777" w:rsidR="00C44999" w:rsidRP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C44999">
        <w:rPr>
          <w:sz w:val="24"/>
          <w:szCs w:val="24"/>
          <w:lang w:val="en-ID" w:eastAsia="en-ID"/>
        </w:rPr>
        <w:lastRenderedPageBreak/>
        <w:t>Permintaan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mencakup</w:t>
      </w:r>
      <w:proofErr w:type="spellEnd"/>
      <w:r w:rsidRPr="00C44999">
        <w:rPr>
          <w:sz w:val="24"/>
          <w:szCs w:val="24"/>
          <w:lang w:val="en-ID" w:eastAsia="en-ID"/>
        </w:rPr>
        <w:t>:</w:t>
      </w:r>
    </w:p>
    <w:p w14:paraId="5B1B871F" w14:textId="77777777" w:rsidR="00C44999" w:rsidRPr="00C44999" w:rsidRDefault="00C44999" w:rsidP="00C44999">
      <w:pPr>
        <w:numPr>
          <w:ilvl w:val="2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Metode HTTP</w:t>
      </w:r>
      <w:r w:rsidRPr="00C44999">
        <w:rPr>
          <w:sz w:val="24"/>
          <w:szCs w:val="24"/>
          <w:lang w:val="en-ID" w:eastAsia="en-ID"/>
        </w:rPr>
        <w:t xml:space="preserve">: </w:t>
      </w:r>
      <w:proofErr w:type="spellStart"/>
      <w:r w:rsidRPr="00C44999">
        <w:rPr>
          <w:sz w:val="24"/>
          <w:szCs w:val="24"/>
          <w:lang w:val="en-ID" w:eastAsia="en-ID"/>
        </w:rPr>
        <w:t>Misalnya</w:t>
      </w:r>
      <w:proofErr w:type="spellEnd"/>
      <w:r w:rsidRPr="00C44999">
        <w:rPr>
          <w:sz w:val="24"/>
          <w:szCs w:val="24"/>
          <w:lang w:val="en-ID" w:eastAsia="en-ID"/>
        </w:rPr>
        <w:t xml:space="preserve">, GET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POST.</w:t>
      </w:r>
    </w:p>
    <w:p w14:paraId="4A1BA17A" w14:textId="77777777" w:rsidR="00C44999" w:rsidRPr="00C44999" w:rsidRDefault="00C44999" w:rsidP="00C44999">
      <w:pPr>
        <w:numPr>
          <w:ilvl w:val="2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Header</w:t>
      </w:r>
      <w:r w:rsidRPr="00C44999">
        <w:rPr>
          <w:sz w:val="24"/>
          <w:szCs w:val="24"/>
          <w:lang w:val="en-ID" w:eastAsia="en-ID"/>
        </w:rPr>
        <w:t xml:space="preserve">: </w:t>
      </w:r>
      <w:proofErr w:type="spellStart"/>
      <w:r w:rsidRPr="00C44999">
        <w:rPr>
          <w:sz w:val="24"/>
          <w:szCs w:val="24"/>
          <w:lang w:val="en-ID" w:eastAsia="en-ID"/>
        </w:rPr>
        <w:t>Informasi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tambahan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seperti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tipe</w:t>
      </w:r>
      <w:proofErr w:type="spellEnd"/>
      <w:r w:rsidRPr="00C44999">
        <w:rPr>
          <w:sz w:val="24"/>
          <w:szCs w:val="24"/>
          <w:lang w:val="en-ID" w:eastAsia="en-ID"/>
        </w:rPr>
        <w:t xml:space="preserve"> browser, format data yang </w:t>
      </w:r>
      <w:proofErr w:type="spellStart"/>
      <w:r w:rsidRPr="00C44999">
        <w:rPr>
          <w:sz w:val="24"/>
          <w:szCs w:val="24"/>
          <w:lang w:val="en-ID" w:eastAsia="en-ID"/>
        </w:rPr>
        <w:t>diterima</w:t>
      </w:r>
      <w:proofErr w:type="spellEnd"/>
      <w:r w:rsidRPr="00C44999">
        <w:rPr>
          <w:sz w:val="24"/>
          <w:szCs w:val="24"/>
          <w:lang w:val="en-ID" w:eastAsia="en-ID"/>
        </w:rPr>
        <w:t xml:space="preserve">, </w:t>
      </w:r>
      <w:proofErr w:type="spellStart"/>
      <w:r w:rsidRPr="00C44999">
        <w:rPr>
          <w:sz w:val="24"/>
          <w:szCs w:val="24"/>
          <w:lang w:val="en-ID" w:eastAsia="en-ID"/>
        </w:rPr>
        <w:t>dll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210EB0C5" w14:textId="77777777" w:rsidR="00C44999" w:rsidRPr="00C44999" w:rsidRDefault="00C44999" w:rsidP="00C44999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Proses di Server:</w:t>
      </w:r>
    </w:p>
    <w:p w14:paraId="4BA03B2D" w14:textId="77777777" w:rsidR="00C44999" w:rsidRP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Server </w:t>
      </w:r>
      <w:proofErr w:type="spellStart"/>
      <w:r w:rsidRPr="00C44999">
        <w:rPr>
          <w:sz w:val="24"/>
          <w:szCs w:val="24"/>
          <w:lang w:val="en-ID" w:eastAsia="en-ID"/>
        </w:rPr>
        <w:t>menerima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permintaan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dari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klien</w:t>
      </w:r>
      <w:proofErr w:type="spellEnd"/>
      <w:r w:rsidRPr="00C44999">
        <w:rPr>
          <w:sz w:val="24"/>
          <w:szCs w:val="24"/>
          <w:lang w:val="en-ID" w:eastAsia="en-ID"/>
        </w:rPr>
        <w:t xml:space="preserve"> dan </w:t>
      </w:r>
      <w:proofErr w:type="spellStart"/>
      <w:r w:rsidRPr="00C44999">
        <w:rPr>
          <w:sz w:val="24"/>
          <w:szCs w:val="24"/>
          <w:lang w:val="en-ID" w:eastAsia="en-ID"/>
        </w:rPr>
        <w:t>memprosesnya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5D0AFD5F" w14:textId="77777777" w:rsidR="00C44999" w:rsidRP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Jika </w:t>
      </w:r>
      <w:proofErr w:type="spellStart"/>
      <w:r w:rsidRPr="00C44999">
        <w:rPr>
          <w:sz w:val="24"/>
          <w:szCs w:val="24"/>
          <w:lang w:val="en-ID" w:eastAsia="en-ID"/>
        </w:rPr>
        <w:t>konten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bersifat</w:t>
      </w:r>
      <w:proofErr w:type="spellEnd"/>
      <w:r w:rsidRPr="00C44999">
        <w:rPr>
          <w:sz w:val="24"/>
          <w:szCs w:val="24"/>
          <w:lang w:val="en-ID" w:eastAsia="en-ID"/>
        </w:rPr>
        <w:t xml:space="preserve"> statis, server </w:t>
      </w:r>
      <w:proofErr w:type="spellStart"/>
      <w:r w:rsidRPr="00C44999">
        <w:rPr>
          <w:sz w:val="24"/>
          <w:szCs w:val="24"/>
          <w:lang w:val="en-ID" w:eastAsia="en-ID"/>
        </w:rPr>
        <w:t>langsung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mengirimkan</w:t>
      </w:r>
      <w:proofErr w:type="spellEnd"/>
      <w:r w:rsidRPr="00C44999">
        <w:rPr>
          <w:sz w:val="24"/>
          <w:szCs w:val="24"/>
          <w:lang w:val="en-ID" w:eastAsia="en-ID"/>
        </w:rPr>
        <w:t xml:space="preserve"> file (</w:t>
      </w:r>
      <w:proofErr w:type="spellStart"/>
      <w:r w:rsidRPr="00C44999">
        <w:rPr>
          <w:sz w:val="24"/>
          <w:szCs w:val="24"/>
          <w:lang w:val="en-ID" w:eastAsia="en-ID"/>
        </w:rPr>
        <w:t>seperti</w:t>
      </w:r>
      <w:proofErr w:type="spellEnd"/>
      <w:r w:rsidRPr="00C44999">
        <w:rPr>
          <w:sz w:val="24"/>
          <w:szCs w:val="24"/>
          <w:lang w:val="en-ID" w:eastAsia="en-ID"/>
        </w:rPr>
        <w:t xml:space="preserve"> HTML, CSS, JavaScript,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gambar</w:t>
      </w:r>
      <w:proofErr w:type="spellEnd"/>
      <w:r w:rsidRPr="00C44999">
        <w:rPr>
          <w:sz w:val="24"/>
          <w:szCs w:val="24"/>
          <w:lang w:val="en-ID" w:eastAsia="en-ID"/>
        </w:rPr>
        <w:t>).</w:t>
      </w:r>
    </w:p>
    <w:p w14:paraId="09A6FF0E" w14:textId="77777777" w:rsidR="00C44999" w:rsidRP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Jika </w:t>
      </w:r>
      <w:proofErr w:type="spellStart"/>
      <w:r w:rsidRPr="00C44999">
        <w:rPr>
          <w:sz w:val="24"/>
          <w:szCs w:val="24"/>
          <w:lang w:val="en-ID" w:eastAsia="en-ID"/>
        </w:rPr>
        <w:t>konten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bersifat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dinamis</w:t>
      </w:r>
      <w:proofErr w:type="spellEnd"/>
      <w:r w:rsidRPr="00C44999">
        <w:rPr>
          <w:sz w:val="24"/>
          <w:szCs w:val="24"/>
          <w:lang w:val="en-ID" w:eastAsia="en-ID"/>
        </w:rPr>
        <w:t xml:space="preserve">, server </w:t>
      </w:r>
      <w:proofErr w:type="spellStart"/>
      <w:r w:rsidRPr="00C44999">
        <w:rPr>
          <w:sz w:val="24"/>
          <w:szCs w:val="24"/>
          <w:lang w:val="en-ID" w:eastAsia="en-ID"/>
        </w:rPr>
        <w:t>memproses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logika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bisnis</w:t>
      </w:r>
      <w:proofErr w:type="spellEnd"/>
      <w:r w:rsidRPr="00C44999">
        <w:rPr>
          <w:sz w:val="24"/>
          <w:szCs w:val="24"/>
          <w:lang w:val="en-ID" w:eastAsia="en-ID"/>
        </w:rPr>
        <w:t xml:space="preserve"> (</w:t>
      </w:r>
      <w:proofErr w:type="spellStart"/>
      <w:r w:rsidRPr="00C44999">
        <w:rPr>
          <w:sz w:val="24"/>
          <w:szCs w:val="24"/>
          <w:lang w:val="en-ID" w:eastAsia="en-ID"/>
        </w:rPr>
        <w:t>misalnya</w:t>
      </w:r>
      <w:proofErr w:type="spellEnd"/>
      <w:r w:rsidRPr="00C44999">
        <w:rPr>
          <w:sz w:val="24"/>
          <w:szCs w:val="24"/>
          <w:lang w:val="en-ID" w:eastAsia="en-ID"/>
        </w:rPr>
        <w:t xml:space="preserve">, </w:t>
      </w:r>
      <w:proofErr w:type="spellStart"/>
      <w:r w:rsidRPr="00C44999">
        <w:rPr>
          <w:sz w:val="24"/>
          <w:szCs w:val="24"/>
          <w:lang w:val="en-ID" w:eastAsia="en-ID"/>
        </w:rPr>
        <w:t>mengambil</w:t>
      </w:r>
      <w:proofErr w:type="spellEnd"/>
      <w:r w:rsidRPr="00C44999">
        <w:rPr>
          <w:sz w:val="24"/>
          <w:szCs w:val="24"/>
          <w:lang w:val="en-ID" w:eastAsia="en-ID"/>
        </w:rPr>
        <w:t xml:space="preserve"> data </w:t>
      </w:r>
      <w:proofErr w:type="spellStart"/>
      <w:r w:rsidRPr="00C44999">
        <w:rPr>
          <w:sz w:val="24"/>
          <w:szCs w:val="24"/>
          <w:lang w:val="en-ID" w:eastAsia="en-ID"/>
        </w:rPr>
        <w:t>dari</w:t>
      </w:r>
      <w:proofErr w:type="spellEnd"/>
      <w:r w:rsidRPr="00C44999">
        <w:rPr>
          <w:sz w:val="24"/>
          <w:szCs w:val="24"/>
          <w:lang w:val="en-ID" w:eastAsia="en-ID"/>
        </w:rPr>
        <w:t xml:space="preserve"> database) dan </w:t>
      </w:r>
      <w:proofErr w:type="spellStart"/>
      <w:r w:rsidRPr="00C44999">
        <w:rPr>
          <w:sz w:val="24"/>
          <w:szCs w:val="24"/>
          <w:lang w:val="en-ID" w:eastAsia="en-ID"/>
        </w:rPr>
        <w:t>menghasilkan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respons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669371E2" w14:textId="77777777" w:rsidR="00C44999" w:rsidRPr="00C44999" w:rsidRDefault="00C44999" w:rsidP="00C44999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C44999">
        <w:rPr>
          <w:b/>
          <w:bCs/>
          <w:sz w:val="24"/>
          <w:szCs w:val="24"/>
          <w:lang w:val="en-ID" w:eastAsia="en-ID"/>
        </w:rPr>
        <w:t>Respons</w:t>
      </w:r>
      <w:proofErr w:type="spellEnd"/>
      <w:r w:rsidRPr="00C44999">
        <w:rPr>
          <w:b/>
          <w:bCs/>
          <w:sz w:val="24"/>
          <w:szCs w:val="24"/>
          <w:lang w:val="en-ID" w:eastAsia="en-ID"/>
        </w:rPr>
        <w:t xml:space="preserve"> (Response):</w:t>
      </w:r>
    </w:p>
    <w:p w14:paraId="4184D4FA" w14:textId="77777777" w:rsidR="00C44999" w:rsidRP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Server </w:t>
      </w:r>
      <w:proofErr w:type="spellStart"/>
      <w:r w:rsidRPr="00C44999">
        <w:rPr>
          <w:sz w:val="24"/>
          <w:szCs w:val="24"/>
          <w:lang w:val="en-ID" w:eastAsia="en-ID"/>
        </w:rPr>
        <w:t>mengirimkan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respons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ke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klien</w:t>
      </w:r>
      <w:proofErr w:type="spellEnd"/>
      <w:r w:rsidRPr="00C44999">
        <w:rPr>
          <w:sz w:val="24"/>
          <w:szCs w:val="24"/>
          <w:lang w:val="en-ID" w:eastAsia="en-ID"/>
        </w:rPr>
        <w:t xml:space="preserve">, </w:t>
      </w:r>
      <w:proofErr w:type="spellStart"/>
      <w:r w:rsidRPr="00C44999">
        <w:rPr>
          <w:sz w:val="24"/>
          <w:szCs w:val="24"/>
          <w:lang w:val="en-ID" w:eastAsia="en-ID"/>
        </w:rPr>
        <w:t>biasanya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berupa</w:t>
      </w:r>
      <w:proofErr w:type="spellEnd"/>
      <w:r w:rsidRPr="00C44999">
        <w:rPr>
          <w:sz w:val="24"/>
          <w:szCs w:val="24"/>
          <w:lang w:val="en-ID" w:eastAsia="en-ID"/>
        </w:rPr>
        <w:t>:</w:t>
      </w:r>
    </w:p>
    <w:p w14:paraId="1FEB478D" w14:textId="77777777" w:rsidR="00C44999" w:rsidRPr="00C44999" w:rsidRDefault="00C44999" w:rsidP="00C44999">
      <w:pPr>
        <w:numPr>
          <w:ilvl w:val="2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Kode Status HTTP</w:t>
      </w:r>
      <w:r w:rsidRPr="00C44999">
        <w:rPr>
          <w:sz w:val="24"/>
          <w:szCs w:val="24"/>
          <w:lang w:val="en-ID" w:eastAsia="en-ID"/>
        </w:rPr>
        <w:t xml:space="preserve">: </w:t>
      </w:r>
      <w:proofErr w:type="spellStart"/>
      <w:r w:rsidRPr="00C44999">
        <w:rPr>
          <w:sz w:val="24"/>
          <w:szCs w:val="24"/>
          <w:lang w:val="en-ID" w:eastAsia="en-ID"/>
        </w:rPr>
        <w:t>Misalnya</w:t>
      </w:r>
      <w:proofErr w:type="spellEnd"/>
      <w:r w:rsidRPr="00C44999">
        <w:rPr>
          <w:sz w:val="24"/>
          <w:szCs w:val="24"/>
          <w:lang w:val="en-ID" w:eastAsia="en-ID"/>
        </w:rPr>
        <w:t>, 200 (</w:t>
      </w:r>
      <w:proofErr w:type="spellStart"/>
      <w:r w:rsidRPr="00C44999">
        <w:rPr>
          <w:sz w:val="24"/>
          <w:szCs w:val="24"/>
          <w:lang w:val="en-ID" w:eastAsia="en-ID"/>
        </w:rPr>
        <w:t>sukses</w:t>
      </w:r>
      <w:proofErr w:type="spellEnd"/>
      <w:r w:rsidRPr="00C44999">
        <w:rPr>
          <w:sz w:val="24"/>
          <w:szCs w:val="24"/>
          <w:lang w:val="en-ID" w:eastAsia="en-ID"/>
        </w:rPr>
        <w:t>), 404 (</w:t>
      </w:r>
      <w:proofErr w:type="spellStart"/>
      <w:r w:rsidRPr="00C44999">
        <w:rPr>
          <w:sz w:val="24"/>
          <w:szCs w:val="24"/>
          <w:lang w:val="en-ID" w:eastAsia="en-ID"/>
        </w:rPr>
        <w:t>tidak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ditemukan</w:t>
      </w:r>
      <w:proofErr w:type="spellEnd"/>
      <w:r w:rsidRPr="00C44999">
        <w:rPr>
          <w:sz w:val="24"/>
          <w:szCs w:val="24"/>
          <w:lang w:val="en-ID" w:eastAsia="en-ID"/>
        </w:rPr>
        <w:t xml:space="preserve">),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500 (</w:t>
      </w:r>
      <w:proofErr w:type="spellStart"/>
      <w:r w:rsidRPr="00C44999">
        <w:rPr>
          <w:sz w:val="24"/>
          <w:szCs w:val="24"/>
          <w:lang w:val="en-ID" w:eastAsia="en-ID"/>
        </w:rPr>
        <w:t>kesalahan</w:t>
      </w:r>
      <w:proofErr w:type="spellEnd"/>
      <w:r w:rsidRPr="00C44999">
        <w:rPr>
          <w:sz w:val="24"/>
          <w:szCs w:val="24"/>
          <w:lang w:val="en-ID" w:eastAsia="en-ID"/>
        </w:rPr>
        <w:t xml:space="preserve"> server).</w:t>
      </w:r>
    </w:p>
    <w:p w14:paraId="20249FB3" w14:textId="77777777" w:rsidR="00C44999" w:rsidRPr="00C44999" w:rsidRDefault="00C44999" w:rsidP="00C44999">
      <w:pPr>
        <w:numPr>
          <w:ilvl w:val="2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proofErr w:type="spellStart"/>
      <w:r w:rsidRPr="00C44999">
        <w:rPr>
          <w:b/>
          <w:bCs/>
          <w:sz w:val="24"/>
          <w:szCs w:val="24"/>
          <w:lang w:val="en-ID" w:eastAsia="en-ID"/>
        </w:rPr>
        <w:t>Konten</w:t>
      </w:r>
      <w:proofErr w:type="spellEnd"/>
      <w:r w:rsidRPr="00C44999">
        <w:rPr>
          <w:sz w:val="24"/>
          <w:szCs w:val="24"/>
          <w:lang w:val="en-ID" w:eastAsia="en-ID"/>
        </w:rPr>
        <w:t xml:space="preserve">: File HTML, JSON, </w:t>
      </w:r>
      <w:proofErr w:type="spellStart"/>
      <w:r w:rsidRPr="00C44999">
        <w:rPr>
          <w:sz w:val="24"/>
          <w:szCs w:val="24"/>
          <w:lang w:val="en-ID" w:eastAsia="en-ID"/>
        </w:rPr>
        <w:t>atau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lainnya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380F67B3" w14:textId="77777777" w:rsidR="00C44999" w:rsidRPr="00C44999" w:rsidRDefault="00C44999" w:rsidP="00C44999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b/>
          <w:bCs/>
          <w:sz w:val="24"/>
          <w:szCs w:val="24"/>
          <w:lang w:val="en-ID" w:eastAsia="en-ID"/>
        </w:rPr>
        <w:t>Rendering di Browser:</w:t>
      </w:r>
    </w:p>
    <w:p w14:paraId="420A176B" w14:textId="77777777" w:rsidR="00C44999" w:rsidRP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Browser </w:t>
      </w:r>
      <w:proofErr w:type="spellStart"/>
      <w:r w:rsidRPr="00C44999">
        <w:rPr>
          <w:sz w:val="24"/>
          <w:szCs w:val="24"/>
          <w:lang w:val="en-ID" w:eastAsia="en-ID"/>
        </w:rPr>
        <w:t>menerima</w:t>
      </w:r>
      <w:proofErr w:type="spellEnd"/>
      <w:r w:rsidRPr="00C44999">
        <w:rPr>
          <w:sz w:val="24"/>
          <w:szCs w:val="24"/>
          <w:lang w:val="en-ID" w:eastAsia="en-ID"/>
        </w:rPr>
        <w:t xml:space="preserve"> file HTML dan </w:t>
      </w:r>
      <w:proofErr w:type="spellStart"/>
      <w:r w:rsidRPr="00C44999">
        <w:rPr>
          <w:sz w:val="24"/>
          <w:szCs w:val="24"/>
          <w:lang w:val="en-ID" w:eastAsia="en-ID"/>
        </w:rPr>
        <w:t>mulai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memprosesnya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18313219" w14:textId="77777777" w:rsidR="00C44999" w:rsidRP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Browser </w:t>
      </w:r>
      <w:proofErr w:type="spellStart"/>
      <w:r w:rsidRPr="00C44999">
        <w:rPr>
          <w:sz w:val="24"/>
          <w:szCs w:val="24"/>
          <w:lang w:val="en-ID" w:eastAsia="en-ID"/>
        </w:rPr>
        <w:t>melakukan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permintaan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tambahan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untuk</w:t>
      </w:r>
      <w:proofErr w:type="spellEnd"/>
      <w:r w:rsidRPr="00C44999">
        <w:rPr>
          <w:sz w:val="24"/>
          <w:szCs w:val="24"/>
          <w:lang w:val="en-ID" w:eastAsia="en-ID"/>
        </w:rPr>
        <w:t xml:space="preserve"> file </w:t>
      </w:r>
      <w:proofErr w:type="spellStart"/>
      <w:r w:rsidRPr="00C44999">
        <w:rPr>
          <w:sz w:val="24"/>
          <w:szCs w:val="24"/>
          <w:lang w:val="en-ID" w:eastAsia="en-ID"/>
        </w:rPr>
        <w:t>pendukung</w:t>
      </w:r>
      <w:proofErr w:type="spellEnd"/>
      <w:r w:rsidRPr="00C44999">
        <w:rPr>
          <w:sz w:val="24"/>
          <w:szCs w:val="24"/>
          <w:lang w:val="en-ID" w:eastAsia="en-ID"/>
        </w:rPr>
        <w:t xml:space="preserve"> (</w:t>
      </w:r>
      <w:proofErr w:type="spellStart"/>
      <w:r w:rsidRPr="00C44999">
        <w:rPr>
          <w:sz w:val="24"/>
          <w:szCs w:val="24"/>
          <w:lang w:val="en-ID" w:eastAsia="en-ID"/>
        </w:rPr>
        <w:t>seperti</w:t>
      </w:r>
      <w:proofErr w:type="spellEnd"/>
      <w:r w:rsidRPr="00C44999">
        <w:rPr>
          <w:sz w:val="24"/>
          <w:szCs w:val="24"/>
          <w:lang w:val="en-ID" w:eastAsia="en-ID"/>
        </w:rPr>
        <w:t xml:space="preserve"> CSS, JavaScript, </w:t>
      </w:r>
      <w:proofErr w:type="spellStart"/>
      <w:r w:rsidRPr="00C44999">
        <w:rPr>
          <w:sz w:val="24"/>
          <w:szCs w:val="24"/>
          <w:lang w:val="en-ID" w:eastAsia="en-ID"/>
        </w:rPr>
        <w:t>gambar</w:t>
      </w:r>
      <w:proofErr w:type="spellEnd"/>
      <w:r w:rsidRPr="00C44999">
        <w:rPr>
          <w:sz w:val="24"/>
          <w:szCs w:val="24"/>
          <w:lang w:val="en-ID" w:eastAsia="en-ID"/>
        </w:rPr>
        <w:t>).</w:t>
      </w:r>
    </w:p>
    <w:p w14:paraId="325BB4D6" w14:textId="77777777" w:rsidR="00C44999" w:rsidRDefault="00C44999" w:rsidP="00C44999">
      <w:pPr>
        <w:numPr>
          <w:ilvl w:val="1"/>
          <w:numId w:val="16"/>
        </w:numPr>
        <w:spacing w:before="100" w:beforeAutospacing="1" w:after="100" w:afterAutospacing="1"/>
        <w:rPr>
          <w:sz w:val="24"/>
          <w:szCs w:val="24"/>
          <w:lang w:val="en-ID" w:eastAsia="en-ID"/>
        </w:rPr>
      </w:pPr>
      <w:r w:rsidRPr="00C44999">
        <w:rPr>
          <w:sz w:val="24"/>
          <w:szCs w:val="24"/>
          <w:lang w:val="en-ID" w:eastAsia="en-ID"/>
        </w:rPr>
        <w:t xml:space="preserve">Browser </w:t>
      </w:r>
      <w:proofErr w:type="spellStart"/>
      <w:r w:rsidRPr="00C44999">
        <w:rPr>
          <w:sz w:val="24"/>
          <w:szCs w:val="24"/>
          <w:lang w:val="en-ID" w:eastAsia="en-ID"/>
        </w:rPr>
        <w:t>merender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halaman</w:t>
      </w:r>
      <w:proofErr w:type="spellEnd"/>
      <w:r w:rsidRPr="00C44999">
        <w:rPr>
          <w:sz w:val="24"/>
          <w:szCs w:val="24"/>
          <w:lang w:val="en-ID" w:eastAsia="en-ID"/>
        </w:rPr>
        <w:t xml:space="preserve"> web </w:t>
      </w:r>
      <w:proofErr w:type="spellStart"/>
      <w:r w:rsidRPr="00C44999">
        <w:rPr>
          <w:sz w:val="24"/>
          <w:szCs w:val="24"/>
          <w:lang w:val="en-ID" w:eastAsia="en-ID"/>
        </w:rPr>
        <w:t>berdasarkan</w:t>
      </w:r>
      <w:proofErr w:type="spellEnd"/>
      <w:r w:rsidRPr="00C44999">
        <w:rPr>
          <w:sz w:val="24"/>
          <w:szCs w:val="24"/>
          <w:lang w:val="en-ID" w:eastAsia="en-ID"/>
        </w:rPr>
        <w:t xml:space="preserve"> </w:t>
      </w:r>
      <w:proofErr w:type="spellStart"/>
      <w:r w:rsidRPr="00C44999">
        <w:rPr>
          <w:sz w:val="24"/>
          <w:szCs w:val="24"/>
          <w:lang w:val="en-ID" w:eastAsia="en-ID"/>
        </w:rPr>
        <w:t>semua</w:t>
      </w:r>
      <w:proofErr w:type="spellEnd"/>
      <w:r w:rsidRPr="00C44999">
        <w:rPr>
          <w:sz w:val="24"/>
          <w:szCs w:val="24"/>
          <w:lang w:val="en-ID" w:eastAsia="en-ID"/>
        </w:rPr>
        <w:t xml:space="preserve"> file yang </w:t>
      </w:r>
      <w:proofErr w:type="spellStart"/>
      <w:r w:rsidRPr="00C44999">
        <w:rPr>
          <w:sz w:val="24"/>
          <w:szCs w:val="24"/>
          <w:lang w:val="en-ID" w:eastAsia="en-ID"/>
        </w:rPr>
        <w:t>diterima</w:t>
      </w:r>
      <w:proofErr w:type="spellEnd"/>
      <w:r w:rsidRPr="00C44999">
        <w:rPr>
          <w:sz w:val="24"/>
          <w:szCs w:val="24"/>
          <w:lang w:val="en-ID" w:eastAsia="en-ID"/>
        </w:rPr>
        <w:t>.</w:t>
      </w:r>
    </w:p>
    <w:p w14:paraId="09290823" w14:textId="77777777" w:rsidR="00C44999" w:rsidRDefault="00C44999" w:rsidP="00C44999">
      <w:pPr>
        <w:pStyle w:val="Heading3"/>
        <w:numPr>
          <w:ilvl w:val="0"/>
          <w:numId w:val="0"/>
        </w:numPr>
      </w:pPr>
      <w:proofErr w:type="spellStart"/>
      <w:r>
        <w:rPr>
          <w:rStyle w:val="Strong"/>
          <w:b/>
          <w:bCs/>
        </w:rPr>
        <w:t>Contoh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Teknologi</w:t>
      </w:r>
      <w:proofErr w:type="spellEnd"/>
      <w:r>
        <w:rPr>
          <w:rStyle w:val="Strong"/>
          <w:b/>
          <w:bCs/>
        </w:rPr>
        <w:t xml:space="preserve"> yang </w:t>
      </w:r>
      <w:proofErr w:type="spellStart"/>
      <w:r>
        <w:rPr>
          <w:rStyle w:val="Strong"/>
          <w:b/>
          <w:bCs/>
        </w:rPr>
        <w:t>Terlibat</w:t>
      </w:r>
      <w:proofErr w:type="spellEnd"/>
      <w:r>
        <w:rPr>
          <w:rStyle w:val="Strong"/>
          <w:b/>
          <w:bCs/>
        </w:rPr>
        <w:t>:</w:t>
      </w:r>
    </w:p>
    <w:p w14:paraId="0629EAFA" w14:textId="77777777" w:rsidR="00C44999" w:rsidRDefault="00C44999" w:rsidP="00C44999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Client-Side:</w:t>
      </w:r>
    </w:p>
    <w:p w14:paraId="11283E82" w14:textId="77777777" w:rsidR="00C44999" w:rsidRDefault="00C44999" w:rsidP="00C44999">
      <w:pPr>
        <w:numPr>
          <w:ilvl w:val="1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Bahasa:</w:t>
      </w:r>
      <w:r>
        <w:t xml:space="preserve"> HTML, CSS, JavaScript.</w:t>
      </w:r>
    </w:p>
    <w:p w14:paraId="4FF2B1DB" w14:textId="77777777" w:rsidR="00C44999" w:rsidRDefault="00C44999" w:rsidP="00C44999">
      <w:pPr>
        <w:numPr>
          <w:ilvl w:val="1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Framework/Libraries:</w:t>
      </w:r>
      <w:r>
        <w:t xml:space="preserve"> React.js, Angular, Vue.js.</w:t>
      </w:r>
    </w:p>
    <w:p w14:paraId="2C9DF3FA" w14:textId="77777777" w:rsidR="00C44999" w:rsidRDefault="00C44999" w:rsidP="00C44999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Server-Side:</w:t>
      </w:r>
    </w:p>
    <w:p w14:paraId="42A59A5B" w14:textId="77777777" w:rsidR="00C44999" w:rsidRDefault="00C44999" w:rsidP="00C44999">
      <w:pPr>
        <w:numPr>
          <w:ilvl w:val="1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Bahasa:</w:t>
      </w:r>
      <w:r>
        <w:t xml:space="preserve"> PHP, Python, Ruby, Java, JavaScript (Node.js).</w:t>
      </w:r>
    </w:p>
    <w:p w14:paraId="661F7B69" w14:textId="77777777" w:rsidR="00C44999" w:rsidRDefault="00C44999" w:rsidP="00C44999">
      <w:pPr>
        <w:numPr>
          <w:ilvl w:val="1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Framework:</w:t>
      </w:r>
      <w:r>
        <w:t xml:space="preserve"> Laravel (PHP), Django (Python), Express.js (Node.js), Spring (Java).</w:t>
      </w:r>
    </w:p>
    <w:p w14:paraId="60CE49A1" w14:textId="77777777" w:rsidR="00C44999" w:rsidRDefault="00C44999" w:rsidP="00C44999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Database:</w:t>
      </w:r>
    </w:p>
    <w:p w14:paraId="64EB8133" w14:textId="77777777" w:rsidR="00C44999" w:rsidRDefault="00C44999" w:rsidP="00C44999">
      <w:pPr>
        <w:numPr>
          <w:ilvl w:val="1"/>
          <w:numId w:val="17"/>
        </w:numPr>
        <w:spacing w:before="100" w:beforeAutospacing="1" w:after="100" w:afterAutospacing="1"/>
      </w:pPr>
      <w:r>
        <w:t>MySQL, PostgreSQL, MongoDB.</w:t>
      </w:r>
    </w:p>
    <w:p w14:paraId="39C867F4" w14:textId="77777777" w:rsidR="00C44999" w:rsidRDefault="00C44999" w:rsidP="00C44999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  <w:rFonts w:eastAsiaTheme="majorEastAsia"/>
        </w:rPr>
        <w:t>Protokol</w:t>
      </w:r>
      <w:proofErr w:type="spellEnd"/>
      <w:r>
        <w:rPr>
          <w:rStyle w:val="Strong"/>
          <w:rFonts w:eastAsiaTheme="majorEastAsia"/>
        </w:rPr>
        <w:t>:</w:t>
      </w:r>
      <w:r>
        <w:t xml:space="preserve"> HTTP/HTTPS.</w:t>
      </w:r>
    </w:p>
    <w:p w14:paraId="500D0F12" w14:textId="66B4E8FE" w:rsidR="00C44999" w:rsidRDefault="008B59B8" w:rsidP="008B59B8">
      <w:pPr>
        <w:jc w:val="both"/>
        <w:rPr>
          <w:rFonts w:asciiTheme="minorHAnsi" w:eastAsia="Georgia" w:hAnsiTheme="minorHAnsi" w:cstheme="minorHAnsi"/>
          <w:sz w:val="22"/>
          <w:szCs w:val="22"/>
        </w:rPr>
      </w:pPr>
      <w:r>
        <w:rPr>
          <w:rFonts w:asciiTheme="minorHAnsi" w:eastAsia="Georgia" w:hAnsiTheme="minorHAnsi" w:cstheme="minorHAnsi"/>
          <w:noProof/>
          <w:sz w:val="22"/>
          <w:szCs w:val="22"/>
          <w:lang w:val="en-ID"/>
        </w:rPr>
        <w:drawing>
          <wp:inline distT="0" distB="0" distL="0" distR="0" wp14:anchorId="455B54F4" wp14:editId="416DA89A">
            <wp:extent cx="6769100" cy="3807460"/>
            <wp:effectExtent l="0" t="0" r="0" b="2540"/>
            <wp:docPr id="877783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7039" name="Picture 2374070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9CF2" w14:textId="77777777" w:rsidR="008B59B8" w:rsidRDefault="008B59B8" w:rsidP="008B59B8">
      <w:pPr>
        <w:jc w:val="both"/>
        <w:rPr>
          <w:rFonts w:asciiTheme="minorHAnsi" w:eastAsia="Georgia" w:hAnsiTheme="minorHAnsi" w:cstheme="minorHAnsi"/>
          <w:sz w:val="22"/>
          <w:szCs w:val="22"/>
        </w:rPr>
      </w:pPr>
    </w:p>
    <w:p w14:paraId="67ED135D" w14:textId="77777777" w:rsidR="00F75692" w:rsidRDefault="00F75692" w:rsidP="001724FC">
      <w:pPr>
        <w:jc w:val="both"/>
        <w:rPr>
          <w:rFonts w:asciiTheme="minorHAnsi" w:eastAsia="Georgia" w:hAnsiTheme="minorHAnsi" w:cstheme="minorHAnsi"/>
          <w:b/>
          <w:bCs/>
          <w:sz w:val="28"/>
          <w:szCs w:val="28"/>
        </w:rPr>
      </w:pPr>
    </w:p>
    <w:p w14:paraId="40333E7F" w14:textId="77777777" w:rsidR="00F75692" w:rsidRDefault="00F75692" w:rsidP="001724FC">
      <w:pPr>
        <w:jc w:val="both"/>
        <w:rPr>
          <w:rFonts w:asciiTheme="minorHAnsi" w:eastAsia="Georgia" w:hAnsiTheme="minorHAnsi" w:cstheme="minorHAnsi"/>
          <w:b/>
          <w:bCs/>
          <w:sz w:val="28"/>
          <w:szCs w:val="28"/>
        </w:rPr>
      </w:pPr>
    </w:p>
    <w:p w14:paraId="4CD66477" w14:textId="0D0CD425" w:rsidR="008B59B8" w:rsidRDefault="001724FC" w:rsidP="001724FC">
      <w:pPr>
        <w:jc w:val="both"/>
        <w:rPr>
          <w:rFonts w:asciiTheme="minorHAnsi" w:eastAsia="Georgia" w:hAnsiTheme="minorHAnsi" w:cstheme="minorHAnsi"/>
          <w:b/>
          <w:bCs/>
          <w:sz w:val="28"/>
          <w:szCs w:val="28"/>
        </w:rPr>
      </w:pPr>
      <w:proofErr w:type="spellStart"/>
      <w:r w:rsidRPr="00F75692">
        <w:rPr>
          <w:rFonts w:asciiTheme="minorHAnsi" w:eastAsia="Georgia" w:hAnsiTheme="minorHAnsi" w:cstheme="minorHAnsi"/>
          <w:b/>
          <w:bCs/>
          <w:sz w:val="28"/>
          <w:szCs w:val="28"/>
        </w:rPr>
        <w:lastRenderedPageBreak/>
        <w:t>Jawaban</w:t>
      </w:r>
      <w:proofErr w:type="spellEnd"/>
      <w:r w:rsidRPr="00F75692">
        <w:rPr>
          <w:rFonts w:asciiTheme="minorHAnsi" w:eastAsia="Georgia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F75692">
        <w:rPr>
          <w:rFonts w:asciiTheme="minorHAnsi" w:eastAsia="Georgia" w:hAnsiTheme="minorHAnsi" w:cstheme="minorHAnsi"/>
          <w:b/>
          <w:bCs/>
          <w:sz w:val="28"/>
          <w:szCs w:val="28"/>
        </w:rPr>
        <w:t>nomor</w:t>
      </w:r>
      <w:proofErr w:type="spellEnd"/>
      <w:r w:rsidRPr="00F75692">
        <w:rPr>
          <w:rFonts w:asciiTheme="minorHAnsi" w:eastAsia="Georgia" w:hAnsiTheme="minorHAnsi" w:cstheme="minorHAnsi"/>
          <w:b/>
          <w:bCs/>
          <w:sz w:val="28"/>
          <w:szCs w:val="28"/>
        </w:rPr>
        <w:t xml:space="preserve"> 6</w:t>
      </w:r>
      <w:r w:rsidR="00F75692" w:rsidRPr="00F75692">
        <w:rPr>
          <w:rFonts w:asciiTheme="minorHAnsi" w:eastAsia="Georgia" w:hAnsiTheme="minorHAnsi" w:cstheme="minorHAnsi"/>
          <w:b/>
          <w:bCs/>
          <w:sz w:val="28"/>
          <w:szCs w:val="28"/>
        </w:rPr>
        <w:t>, 7, 8, 9 dan 10</w:t>
      </w:r>
    </w:p>
    <w:p w14:paraId="3EF054EC" w14:textId="6A4BA0D2" w:rsidR="00F75692" w:rsidRDefault="00F75692" w:rsidP="001724FC">
      <w:pPr>
        <w:jc w:val="both"/>
        <w:rPr>
          <w:rFonts w:asciiTheme="minorHAnsi" w:eastAsia="Georgia" w:hAnsiTheme="minorHAnsi" w:cstheme="minorHAnsi"/>
          <w:b/>
          <w:bCs/>
          <w:sz w:val="28"/>
          <w:szCs w:val="28"/>
        </w:rPr>
      </w:pPr>
      <w:r>
        <w:rPr>
          <w:rFonts w:asciiTheme="minorHAnsi" w:eastAsia="Georgia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726599D6" wp14:editId="2C90CF55">
            <wp:extent cx="6769100" cy="3807460"/>
            <wp:effectExtent l="0" t="0" r="0" b="2540"/>
            <wp:docPr id="433296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96198" name="Picture 4332961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2ED6" w14:textId="6F12922B" w:rsidR="00F75692" w:rsidRDefault="00F75692" w:rsidP="001724FC">
      <w:pPr>
        <w:jc w:val="both"/>
        <w:rPr>
          <w:rFonts w:asciiTheme="minorHAnsi" w:eastAsia="Georgia" w:hAnsiTheme="minorHAnsi" w:cstheme="minorHAnsi"/>
          <w:b/>
          <w:bCs/>
          <w:sz w:val="28"/>
          <w:szCs w:val="28"/>
        </w:rPr>
      </w:pPr>
      <w:r>
        <w:rPr>
          <w:rFonts w:asciiTheme="minorHAnsi" w:eastAsia="Georgia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67E7CE0" wp14:editId="1C3B5DF9">
            <wp:extent cx="6769100" cy="3807460"/>
            <wp:effectExtent l="0" t="0" r="0" b="2540"/>
            <wp:docPr id="1085185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85851" name="Picture 10851858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7D4C" w14:textId="77777777" w:rsidR="00F75692" w:rsidRPr="00F75692" w:rsidRDefault="00F75692" w:rsidP="001724FC">
      <w:pPr>
        <w:jc w:val="both"/>
        <w:rPr>
          <w:rFonts w:asciiTheme="minorHAnsi" w:eastAsia="Georgia" w:hAnsiTheme="minorHAnsi" w:cstheme="minorHAnsi"/>
          <w:b/>
          <w:bCs/>
          <w:sz w:val="28"/>
          <w:szCs w:val="28"/>
        </w:rPr>
      </w:pPr>
    </w:p>
    <w:p w14:paraId="2713A63D" w14:textId="77777777" w:rsidR="001724FC" w:rsidRPr="001724FC" w:rsidRDefault="001724FC" w:rsidP="001724FC">
      <w:pPr>
        <w:jc w:val="both"/>
        <w:rPr>
          <w:rFonts w:asciiTheme="minorHAnsi" w:eastAsia="Georgia" w:hAnsiTheme="minorHAnsi" w:cstheme="minorHAnsi"/>
          <w:sz w:val="22"/>
          <w:szCs w:val="22"/>
        </w:rPr>
      </w:pPr>
    </w:p>
    <w:sectPr w:rsidR="001724FC" w:rsidRPr="001724FC">
      <w:pgSz w:w="11920" w:h="16840"/>
      <w:pgMar w:top="640" w:right="64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3182F"/>
    <w:multiLevelType w:val="multilevel"/>
    <w:tmpl w:val="D0142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C1154"/>
    <w:multiLevelType w:val="multilevel"/>
    <w:tmpl w:val="D624C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D6FDB"/>
    <w:multiLevelType w:val="multilevel"/>
    <w:tmpl w:val="F030E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BF665E"/>
    <w:multiLevelType w:val="multilevel"/>
    <w:tmpl w:val="E7FA0D2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B704F35"/>
    <w:multiLevelType w:val="multilevel"/>
    <w:tmpl w:val="EFF8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2A0BD7"/>
    <w:multiLevelType w:val="multilevel"/>
    <w:tmpl w:val="D40A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C74BE"/>
    <w:multiLevelType w:val="hybridMultilevel"/>
    <w:tmpl w:val="C48E14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D2783A"/>
    <w:multiLevelType w:val="hybridMultilevel"/>
    <w:tmpl w:val="1074A266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9845D0"/>
    <w:multiLevelType w:val="multilevel"/>
    <w:tmpl w:val="FA94C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360601"/>
    <w:multiLevelType w:val="multilevel"/>
    <w:tmpl w:val="FBE4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D77E9A"/>
    <w:multiLevelType w:val="multilevel"/>
    <w:tmpl w:val="66ECE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E4A39"/>
    <w:multiLevelType w:val="hybridMultilevel"/>
    <w:tmpl w:val="23FC04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942F4"/>
    <w:multiLevelType w:val="multilevel"/>
    <w:tmpl w:val="7722F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B234B3"/>
    <w:multiLevelType w:val="hybridMultilevel"/>
    <w:tmpl w:val="39DADF1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CE28C4"/>
    <w:multiLevelType w:val="multilevel"/>
    <w:tmpl w:val="1E38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6A22A8"/>
    <w:multiLevelType w:val="multilevel"/>
    <w:tmpl w:val="8B84B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F51019"/>
    <w:multiLevelType w:val="multilevel"/>
    <w:tmpl w:val="624A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5007935">
    <w:abstractNumId w:val="3"/>
  </w:num>
  <w:num w:numId="2" w16cid:durableId="609550626">
    <w:abstractNumId w:val="11"/>
  </w:num>
  <w:num w:numId="3" w16cid:durableId="1300258022">
    <w:abstractNumId w:val="4"/>
  </w:num>
  <w:num w:numId="4" w16cid:durableId="590620990">
    <w:abstractNumId w:val="9"/>
  </w:num>
  <w:num w:numId="5" w16cid:durableId="742591">
    <w:abstractNumId w:val="16"/>
  </w:num>
  <w:num w:numId="6" w16cid:durableId="2080519531">
    <w:abstractNumId w:val="14"/>
  </w:num>
  <w:num w:numId="7" w16cid:durableId="1200968737">
    <w:abstractNumId w:val="10"/>
  </w:num>
  <w:num w:numId="8" w16cid:durableId="2000304931">
    <w:abstractNumId w:val="15"/>
  </w:num>
  <w:num w:numId="9" w16cid:durableId="1161703775">
    <w:abstractNumId w:val="13"/>
  </w:num>
  <w:num w:numId="10" w16cid:durableId="439029798">
    <w:abstractNumId w:val="7"/>
  </w:num>
  <w:num w:numId="11" w16cid:durableId="1392079660">
    <w:abstractNumId w:val="6"/>
  </w:num>
  <w:num w:numId="12" w16cid:durableId="1224295414">
    <w:abstractNumId w:val="1"/>
  </w:num>
  <w:num w:numId="13" w16cid:durableId="1848012837">
    <w:abstractNumId w:val="0"/>
  </w:num>
  <w:num w:numId="14" w16cid:durableId="1964067905">
    <w:abstractNumId w:val="5"/>
  </w:num>
  <w:num w:numId="15" w16cid:durableId="351731858">
    <w:abstractNumId w:val="8"/>
  </w:num>
  <w:num w:numId="16" w16cid:durableId="389577180">
    <w:abstractNumId w:val="2"/>
  </w:num>
  <w:num w:numId="17" w16cid:durableId="8598587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7A3"/>
    <w:rsid w:val="001724FC"/>
    <w:rsid w:val="001E7677"/>
    <w:rsid w:val="00340BB1"/>
    <w:rsid w:val="004F47C9"/>
    <w:rsid w:val="00540BA0"/>
    <w:rsid w:val="006557A3"/>
    <w:rsid w:val="008B59B8"/>
    <w:rsid w:val="00C44999"/>
    <w:rsid w:val="00DD603F"/>
    <w:rsid w:val="00DF5CAC"/>
    <w:rsid w:val="00F75692"/>
    <w:rsid w:val="00FB2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05ED565"/>
  <w15:docId w15:val="{1FC155BE-273E-44F3-9798-C3774A86D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FB26A5"/>
    <w:pPr>
      <w:ind w:left="720"/>
      <w:contextualSpacing/>
    </w:pPr>
  </w:style>
  <w:style w:type="table" w:styleId="TableGrid">
    <w:name w:val="Table Grid"/>
    <w:basedOn w:val="TableNormal"/>
    <w:uiPriority w:val="59"/>
    <w:rsid w:val="00FB26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449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44999"/>
    <w:pPr>
      <w:spacing w:before="100" w:beforeAutospacing="1" w:after="100" w:afterAutospacing="1"/>
    </w:pPr>
    <w:rPr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6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kosaputro@ubk.ac.i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jokosaputro@ubk.ac.id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2224</Words>
  <Characters>12681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Shabrina Luthfiyah</cp:lastModifiedBy>
  <cp:revision>5</cp:revision>
  <dcterms:created xsi:type="dcterms:W3CDTF">2025-01-16T10:09:00Z</dcterms:created>
  <dcterms:modified xsi:type="dcterms:W3CDTF">2025-01-18T14:35:00Z</dcterms:modified>
</cp:coreProperties>
</file>